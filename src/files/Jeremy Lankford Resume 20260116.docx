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4F4847" w14:textId="762E50AC" w:rsidR="0020102B" w:rsidRPr="00626522" w:rsidRDefault="0E219E15" w:rsidP="00557868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0E219E15">
        <w:rPr>
          <w:rFonts w:ascii="Arial" w:eastAsia="Arial" w:hAnsi="Arial" w:cs="Arial"/>
          <w:b/>
          <w:bCs/>
          <w:sz w:val="48"/>
          <w:szCs w:val="48"/>
        </w:rPr>
        <w:t>JEREMY LANKFORD</w:t>
      </w:r>
    </w:p>
    <w:p w14:paraId="534F4848" w14:textId="6D696F62" w:rsidR="0020102B" w:rsidRPr="00420841" w:rsidRDefault="001057B6" w:rsidP="00557868">
      <w:pPr>
        <w:jc w:val="center"/>
        <w:rPr>
          <w:rFonts w:ascii="Arial" w:eastAsia="Arial" w:hAnsi="Arial" w:cs="Arial"/>
          <w:i/>
          <w:iCs/>
          <w:sz w:val="20"/>
          <w:szCs w:val="20"/>
        </w:rPr>
      </w:pPr>
      <w:r w:rsidRPr="00420841">
        <w:rPr>
          <w:rFonts w:ascii="Arial" w:eastAsia="Arial" w:hAnsi="Arial" w:cs="Arial"/>
          <w:i/>
          <w:iCs/>
          <w:sz w:val="20"/>
          <w:szCs w:val="20"/>
        </w:rPr>
        <w:t>1</w:t>
      </w:r>
      <w:r w:rsidR="004B3C3E">
        <w:rPr>
          <w:rFonts w:ascii="Arial" w:eastAsia="Arial" w:hAnsi="Arial" w:cs="Arial"/>
          <w:i/>
          <w:iCs/>
          <w:sz w:val="20"/>
          <w:szCs w:val="20"/>
        </w:rPr>
        <w:t xml:space="preserve">2116 South Pine Drive, Apt </w:t>
      </w:r>
      <w:proofErr w:type="gramStart"/>
      <w:r w:rsidR="004B3C3E">
        <w:rPr>
          <w:rFonts w:ascii="Arial" w:eastAsia="Arial" w:hAnsi="Arial" w:cs="Arial"/>
          <w:i/>
          <w:iCs/>
          <w:sz w:val="20"/>
          <w:szCs w:val="20"/>
        </w:rPr>
        <w:t>312</w:t>
      </w:r>
      <w:r w:rsidR="00934F2A" w:rsidRPr="00420841">
        <w:rPr>
          <w:rFonts w:ascii="Arial" w:eastAsia="Arial" w:hAnsi="Arial" w:cs="Arial"/>
          <w:i/>
          <w:iCs/>
          <w:sz w:val="20"/>
          <w:szCs w:val="20"/>
        </w:rPr>
        <w:t xml:space="preserve">  •</w:t>
      </w:r>
      <w:proofErr w:type="gramEnd"/>
      <w:r w:rsidR="00934F2A" w:rsidRPr="00420841"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r w:rsidR="00812A7B">
        <w:rPr>
          <w:rFonts w:ascii="Arial" w:eastAsia="Arial" w:hAnsi="Arial" w:cs="Arial"/>
          <w:i/>
          <w:iCs/>
          <w:sz w:val="20"/>
          <w:szCs w:val="20"/>
        </w:rPr>
        <w:t>Cincinnati (Sharonville)</w:t>
      </w:r>
      <w:r w:rsidRPr="00420841">
        <w:rPr>
          <w:rFonts w:ascii="Arial" w:eastAsia="Arial" w:hAnsi="Arial" w:cs="Arial"/>
          <w:i/>
          <w:iCs/>
          <w:sz w:val="20"/>
          <w:szCs w:val="20"/>
        </w:rPr>
        <w:t>, OH</w:t>
      </w:r>
      <w:r w:rsidR="00934F2A" w:rsidRPr="00420841">
        <w:rPr>
          <w:rFonts w:ascii="Arial" w:eastAsia="Arial" w:hAnsi="Arial" w:cs="Arial"/>
          <w:i/>
          <w:iCs/>
          <w:sz w:val="20"/>
          <w:szCs w:val="20"/>
        </w:rPr>
        <w:t xml:space="preserve"> 4524</w:t>
      </w:r>
      <w:r w:rsidR="00812A7B">
        <w:rPr>
          <w:rFonts w:ascii="Arial" w:eastAsia="Arial" w:hAnsi="Arial" w:cs="Arial"/>
          <w:i/>
          <w:iCs/>
          <w:sz w:val="20"/>
          <w:szCs w:val="20"/>
        </w:rPr>
        <w:t>1</w:t>
      </w:r>
    </w:p>
    <w:p w14:paraId="534F4849" w14:textId="478316AD" w:rsidR="0020102B" w:rsidRPr="00420841" w:rsidRDefault="04FAF942" w:rsidP="00557868">
      <w:pPr>
        <w:jc w:val="center"/>
        <w:rPr>
          <w:rFonts w:ascii="Arial" w:eastAsia="Arial" w:hAnsi="Arial" w:cs="Arial"/>
          <w:sz w:val="18"/>
          <w:szCs w:val="18"/>
        </w:rPr>
      </w:pPr>
      <w:r w:rsidRPr="00420841">
        <w:rPr>
          <w:rFonts w:ascii="Arial" w:eastAsia="Arial" w:hAnsi="Arial" w:cs="Arial"/>
          <w:i/>
          <w:iCs/>
          <w:sz w:val="18"/>
          <w:szCs w:val="18"/>
        </w:rPr>
        <w:t>P</w:t>
      </w:r>
      <w:r w:rsidR="001E5A9E" w:rsidRPr="00420841">
        <w:rPr>
          <w:rFonts w:ascii="Arial" w:eastAsia="Arial" w:hAnsi="Arial" w:cs="Arial"/>
          <w:i/>
          <w:iCs/>
          <w:sz w:val="18"/>
          <w:szCs w:val="18"/>
        </w:rPr>
        <w:t>hone</w:t>
      </w:r>
      <w:r w:rsidRPr="00420841">
        <w:rPr>
          <w:rFonts w:ascii="Arial" w:eastAsia="Arial" w:hAnsi="Arial" w:cs="Arial"/>
          <w:i/>
          <w:iCs/>
          <w:sz w:val="18"/>
          <w:szCs w:val="18"/>
        </w:rPr>
        <w:t>: (</w:t>
      </w:r>
      <w:r w:rsidR="00F56BC5">
        <w:rPr>
          <w:rFonts w:ascii="Arial" w:eastAsia="Arial" w:hAnsi="Arial" w:cs="Arial"/>
          <w:i/>
          <w:iCs/>
          <w:sz w:val="18"/>
          <w:szCs w:val="18"/>
        </w:rPr>
        <w:t>614</w:t>
      </w:r>
      <w:r w:rsidRPr="00420841">
        <w:rPr>
          <w:rFonts w:ascii="Arial" w:eastAsia="Arial" w:hAnsi="Arial" w:cs="Arial"/>
          <w:i/>
          <w:iCs/>
          <w:sz w:val="18"/>
          <w:szCs w:val="18"/>
        </w:rPr>
        <w:t xml:space="preserve">) </w:t>
      </w:r>
      <w:r w:rsidR="00F56BC5">
        <w:rPr>
          <w:rFonts w:ascii="Arial" w:eastAsia="Arial" w:hAnsi="Arial" w:cs="Arial"/>
          <w:i/>
          <w:iCs/>
          <w:sz w:val="18"/>
          <w:szCs w:val="18"/>
        </w:rPr>
        <w:t>284</w:t>
      </w:r>
      <w:r w:rsidRPr="00420841">
        <w:rPr>
          <w:rFonts w:ascii="Arial" w:eastAsia="Arial" w:hAnsi="Arial" w:cs="Arial"/>
          <w:i/>
          <w:iCs/>
          <w:sz w:val="18"/>
          <w:szCs w:val="18"/>
        </w:rPr>
        <w:t>-</w:t>
      </w:r>
      <w:proofErr w:type="gramStart"/>
      <w:r w:rsidR="00F56BC5">
        <w:rPr>
          <w:rFonts w:ascii="Arial" w:eastAsia="Arial" w:hAnsi="Arial" w:cs="Arial"/>
          <w:i/>
          <w:iCs/>
          <w:sz w:val="18"/>
          <w:szCs w:val="18"/>
        </w:rPr>
        <w:t>5149</w:t>
      </w:r>
      <w:r w:rsidRPr="00420841">
        <w:rPr>
          <w:rFonts w:ascii="Arial" w:eastAsia="Arial" w:hAnsi="Arial" w:cs="Arial"/>
          <w:i/>
          <w:iCs/>
          <w:sz w:val="18"/>
          <w:szCs w:val="18"/>
        </w:rPr>
        <w:t xml:space="preserve">  •</w:t>
      </w:r>
      <w:proofErr w:type="gramEnd"/>
      <w:r w:rsidRPr="00420841">
        <w:rPr>
          <w:rFonts w:ascii="Arial" w:eastAsia="Arial" w:hAnsi="Arial" w:cs="Arial"/>
          <w:i/>
          <w:iCs/>
          <w:sz w:val="18"/>
          <w:szCs w:val="18"/>
        </w:rPr>
        <w:t xml:space="preserve">  Email: </w:t>
      </w:r>
      <w:hyperlink r:id="rId8">
        <w:r w:rsidRPr="00420841">
          <w:rPr>
            <w:rStyle w:val="Hyperlink"/>
            <w:rFonts w:ascii="Arial" w:eastAsia="Arial" w:hAnsi="Arial" w:cs="Arial"/>
            <w:i/>
            <w:iCs/>
            <w:sz w:val="18"/>
            <w:szCs w:val="18"/>
          </w:rPr>
          <w:t>jwlankford@gmail.com</w:t>
        </w:r>
      </w:hyperlink>
    </w:p>
    <w:p w14:paraId="534F484A" w14:textId="77777777" w:rsidR="0020102B" w:rsidRPr="00626522" w:rsidRDefault="00D67709" w:rsidP="00557868">
      <w:pPr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4F48B4" wp14:editId="534F48B5">
                <wp:simplePos x="0" y="0"/>
                <wp:positionH relativeFrom="column">
                  <wp:posOffset>114300</wp:posOffset>
                </wp:positionH>
                <wp:positionV relativeFrom="paragraph">
                  <wp:posOffset>94615</wp:posOffset>
                </wp:positionV>
                <wp:extent cx="6629400" cy="0"/>
                <wp:effectExtent l="9525" t="8890" r="9525" b="1016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0F1694F7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7.45pt" to="53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" strokeweight=".26mm">
                <v:stroke joinstyle="miter"/>
              </v:line>
            </w:pict>
          </mc:Fallback>
        </mc:AlternateContent>
      </w:r>
    </w:p>
    <w:p w14:paraId="534F484B" w14:textId="77777777" w:rsidR="0020102B" w:rsidRPr="00071A83" w:rsidRDefault="0020102B" w:rsidP="00557868">
      <w:pPr>
        <w:jc w:val="center"/>
        <w:rPr>
          <w:rFonts w:ascii="Arial" w:hAnsi="Arial" w:cs="Arial"/>
          <w:i/>
          <w:sz w:val="16"/>
          <w:szCs w:val="16"/>
        </w:rPr>
      </w:pPr>
    </w:p>
    <w:p w14:paraId="534F484C" w14:textId="3F807F53" w:rsidR="0020102B" w:rsidRPr="001C0CAF" w:rsidRDefault="00C41873" w:rsidP="00557868">
      <w:pPr>
        <w:pStyle w:val="TableHeading"/>
        <w:widowControl/>
        <w:suppressLineNumbers w:val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Information Technology Manager</w:t>
      </w:r>
    </w:p>
    <w:p w14:paraId="05950655" w14:textId="334DBCD3" w:rsidR="00557868" w:rsidRDefault="00D37A55" w:rsidP="009763B3">
      <w:pPr>
        <w:spacing w:after="120"/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IT Manager</w:t>
      </w:r>
      <w:r w:rsidR="002966FB" w:rsidRPr="6491B99D">
        <w:rPr>
          <w:rFonts w:ascii="Arial" w:eastAsia="Arial" w:hAnsi="Arial" w:cs="Arial"/>
          <w:color w:val="000000" w:themeColor="text1"/>
        </w:rPr>
        <w:t xml:space="preserve"> </w:t>
      </w:r>
      <w:r w:rsidR="000846AC">
        <w:rPr>
          <w:rFonts w:ascii="Arial" w:eastAsia="Arial" w:hAnsi="Arial" w:cs="Arial"/>
          <w:color w:val="000000" w:themeColor="text1"/>
        </w:rPr>
        <w:t xml:space="preserve"> </w:t>
      </w:r>
      <w:r w:rsidR="00505E9E">
        <w:rPr>
          <w:rFonts w:ascii="Arial" w:eastAsia="Arial" w:hAnsi="Arial" w:cs="Arial"/>
          <w:color w:val="000000" w:themeColor="text1"/>
        </w:rPr>
        <w:t xml:space="preserve"> </w:t>
      </w:r>
      <w:r w:rsidR="002966FB" w:rsidRPr="6491B99D">
        <w:rPr>
          <w:rFonts w:ascii="Arial" w:eastAsia="Arial" w:hAnsi="Arial" w:cs="Arial"/>
          <w:color w:val="000000" w:themeColor="text1"/>
        </w:rPr>
        <w:t>|</w:t>
      </w:r>
      <w:r w:rsidR="6491B99D" w:rsidRPr="6491B99D">
        <w:rPr>
          <w:rFonts w:ascii="Arial" w:eastAsia="Arial" w:hAnsi="Arial" w:cs="Arial"/>
          <w:color w:val="000000" w:themeColor="text1"/>
        </w:rPr>
        <w:t xml:space="preserve">  </w:t>
      </w:r>
      <w:r w:rsidR="00505E9E">
        <w:rPr>
          <w:rFonts w:ascii="Arial" w:eastAsia="Arial" w:hAnsi="Arial" w:cs="Arial"/>
          <w:color w:val="000000" w:themeColor="text1"/>
        </w:rPr>
        <w:t xml:space="preserve"> </w:t>
      </w:r>
      <w:r>
        <w:rPr>
          <w:rFonts w:ascii="Arial" w:eastAsia="Arial" w:hAnsi="Arial" w:cs="Arial"/>
          <w:color w:val="000000" w:themeColor="text1"/>
        </w:rPr>
        <w:t>Senior</w:t>
      </w:r>
      <w:r w:rsidR="00C41873">
        <w:rPr>
          <w:rFonts w:ascii="Arial" w:eastAsia="Arial" w:hAnsi="Arial" w:cs="Arial"/>
          <w:color w:val="000000" w:themeColor="text1"/>
        </w:rPr>
        <w:t xml:space="preserve"> Software</w:t>
      </w:r>
      <w:r w:rsidR="00F3184A">
        <w:rPr>
          <w:rFonts w:ascii="Arial" w:eastAsia="Arial" w:hAnsi="Arial" w:cs="Arial"/>
          <w:color w:val="000000" w:themeColor="text1"/>
        </w:rPr>
        <w:t xml:space="preserve"> </w:t>
      </w:r>
      <w:r w:rsidR="00AA369F">
        <w:rPr>
          <w:rFonts w:ascii="Arial" w:eastAsia="Arial" w:hAnsi="Arial" w:cs="Arial"/>
          <w:color w:val="000000" w:themeColor="text1"/>
        </w:rPr>
        <w:t xml:space="preserve">Developer </w:t>
      </w:r>
      <w:r w:rsidR="00084C79">
        <w:rPr>
          <w:rFonts w:ascii="Arial" w:eastAsia="Arial" w:hAnsi="Arial" w:cs="Arial"/>
          <w:color w:val="000000" w:themeColor="text1"/>
        </w:rPr>
        <w:t xml:space="preserve"> </w:t>
      </w:r>
      <w:r w:rsidR="00505E9E">
        <w:rPr>
          <w:rFonts w:ascii="Arial" w:eastAsia="Arial" w:hAnsi="Arial" w:cs="Arial"/>
          <w:color w:val="000000" w:themeColor="text1"/>
        </w:rPr>
        <w:t xml:space="preserve"> </w:t>
      </w:r>
      <w:r w:rsidR="001F49F9">
        <w:rPr>
          <w:rFonts w:ascii="Arial" w:eastAsia="Arial" w:hAnsi="Arial" w:cs="Arial"/>
          <w:color w:val="000000" w:themeColor="text1"/>
        </w:rPr>
        <w:t xml:space="preserve">| </w:t>
      </w:r>
      <w:r w:rsidR="00084C79">
        <w:rPr>
          <w:rFonts w:ascii="Arial" w:eastAsia="Arial" w:hAnsi="Arial" w:cs="Arial"/>
          <w:color w:val="000000" w:themeColor="text1"/>
        </w:rPr>
        <w:t xml:space="preserve"> </w:t>
      </w:r>
      <w:r w:rsidR="00505E9E">
        <w:rPr>
          <w:rFonts w:ascii="Arial" w:eastAsia="Arial" w:hAnsi="Arial" w:cs="Arial"/>
          <w:color w:val="000000" w:themeColor="text1"/>
        </w:rPr>
        <w:t xml:space="preserve"> </w:t>
      </w:r>
      <w:r w:rsidR="00C41873">
        <w:rPr>
          <w:rFonts w:ascii="Arial" w:eastAsia="Arial" w:hAnsi="Arial" w:cs="Arial"/>
          <w:color w:val="000000" w:themeColor="text1"/>
        </w:rPr>
        <w:t>AI/ML Engineer</w:t>
      </w:r>
    </w:p>
    <w:p w14:paraId="6F279C0D" w14:textId="77777777" w:rsidR="00F3184A" w:rsidRDefault="00F3184A" w:rsidP="00F3184A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34F4850" w14:textId="6DE50245" w:rsidR="00EB11A5" w:rsidRPr="003C1A54" w:rsidRDefault="0E219E15" w:rsidP="003C1A54">
      <w:pPr>
        <w:ind w:left="180"/>
        <w:rPr>
          <w:rFonts w:ascii="Arial" w:eastAsia="Arial" w:hAnsi="Arial" w:cs="Arial"/>
          <w:b/>
          <w:bCs/>
          <w:sz w:val="28"/>
          <w:szCs w:val="28"/>
        </w:rPr>
      </w:pPr>
      <w:r w:rsidRPr="0E219E15">
        <w:rPr>
          <w:rFonts w:ascii="Arial" w:eastAsia="Arial" w:hAnsi="Arial" w:cs="Arial"/>
          <w:b/>
          <w:bCs/>
          <w:sz w:val="28"/>
          <w:szCs w:val="28"/>
        </w:rPr>
        <w:t>Professional Profile</w:t>
      </w:r>
    </w:p>
    <w:p w14:paraId="45789128" w14:textId="719162A0" w:rsidR="00616BB7" w:rsidRPr="00D53132" w:rsidRDefault="0E219E15" w:rsidP="0E219E15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ind w:left="1080" w:hanging="360"/>
        <w:rPr>
          <w:rFonts w:ascii="Arial" w:eastAsia="Arial" w:hAnsi="Arial" w:cs="Arial"/>
          <w:sz w:val="22"/>
          <w:szCs w:val="22"/>
        </w:rPr>
      </w:pPr>
      <w:r w:rsidRPr="00D53132">
        <w:rPr>
          <w:rFonts w:ascii="Arial" w:eastAsia="Arial" w:hAnsi="Arial" w:cs="Arial"/>
          <w:sz w:val="22"/>
          <w:szCs w:val="22"/>
        </w:rPr>
        <w:t xml:space="preserve">Over </w:t>
      </w:r>
      <w:r w:rsidR="00793EED" w:rsidRPr="00D53132">
        <w:rPr>
          <w:rFonts w:ascii="Arial" w:eastAsia="Arial" w:hAnsi="Arial" w:cs="Arial"/>
          <w:sz w:val="22"/>
          <w:szCs w:val="22"/>
        </w:rPr>
        <w:t>2</w:t>
      </w:r>
      <w:r w:rsidR="0012165A">
        <w:rPr>
          <w:rFonts w:ascii="Arial" w:eastAsia="Arial" w:hAnsi="Arial" w:cs="Arial"/>
          <w:sz w:val="22"/>
          <w:szCs w:val="22"/>
        </w:rPr>
        <w:t>5</w:t>
      </w:r>
      <w:r w:rsidRPr="00D53132">
        <w:rPr>
          <w:rFonts w:ascii="Arial" w:eastAsia="Arial" w:hAnsi="Arial" w:cs="Arial"/>
          <w:sz w:val="22"/>
          <w:szCs w:val="22"/>
        </w:rPr>
        <w:t xml:space="preserve"> Years of business solution integration experience</w:t>
      </w:r>
      <w:r w:rsidR="000C45B8">
        <w:rPr>
          <w:rFonts w:ascii="Arial" w:eastAsia="Arial" w:hAnsi="Arial" w:cs="Arial"/>
          <w:sz w:val="22"/>
          <w:szCs w:val="22"/>
        </w:rPr>
        <w:t>,</w:t>
      </w:r>
      <w:r w:rsidRPr="00D53132">
        <w:rPr>
          <w:rFonts w:ascii="Arial" w:eastAsia="Arial" w:hAnsi="Arial" w:cs="Arial"/>
          <w:sz w:val="22"/>
          <w:szCs w:val="22"/>
        </w:rPr>
        <w:t xml:space="preserve"> with the past </w:t>
      </w:r>
      <w:r w:rsidR="00530B1A">
        <w:rPr>
          <w:rFonts w:ascii="Arial" w:eastAsia="Arial" w:hAnsi="Arial" w:cs="Arial"/>
          <w:sz w:val="22"/>
          <w:szCs w:val="22"/>
        </w:rPr>
        <w:t>1</w:t>
      </w:r>
      <w:r w:rsidR="008B50CB">
        <w:rPr>
          <w:rFonts w:ascii="Arial" w:eastAsia="Arial" w:hAnsi="Arial" w:cs="Arial"/>
          <w:sz w:val="22"/>
          <w:szCs w:val="22"/>
        </w:rPr>
        <w:t>2</w:t>
      </w:r>
      <w:r w:rsidR="007E394D" w:rsidRPr="00D53132">
        <w:rPr>
          <w:rFonts w:ascii="Arial" w:eastAsia="Arial" w:hAnsi="Arial" w:cs="Arial"/>
          <w:sz w:val="22"/>
          <w:szCs w:val="22"/>
        </w:rPr>
        <w:t xml:space="preserve"> </w:t>
      </w:r>
      <w:r w:rsidRPr="00D53132">
        <w:rPr>
          <w:rFonts w:ascii="Arial" w:eastAsia="Arial" w:hAnsi="Arial" w:cs="Arial"/>
          <w:sz w:val="22"/>
          <w:szCs w:val="22"/>
        </w:rPr>
        <w:t xml:space="preserve">years specifically in </w:t>
      </w:r>
      <w:r w:rsidR="007A449A" w:rsidRPr="00D53132">
        <w:rPr>
          <w:rFonts w:ascii="Arial" w:eastAsia="Arial" w:hAnsi="Arial" w:cs="Arial"/>
          <w:sz w:val="22"/>
          <w:szCs w:val="22"/>
        </w:rPr>
        <w:t>front-end</w:t>
      </w:r>
      <w:r w:rsidRPr="00D53132">
        <w:rPr>
          <w:rFonts w:ascii="Arial" w:eastAsia="Arial" w:hAnsi="Arial" w:cs="Arial"/>
          <w:sz w:val="22"/>
          <w:szCs w:val="22"/>
        </w:rPr>
        <w:t xml:space="preserve"> development using HTML, CSS, and JavaScript libraries.</w:t>
      </w:r>
    </w:p>
    <w:p w14:paraId="79EB687E" w14:textId="4977E2CD" w:rsidR="00616BB7" w:rsidRPr="00D53132" w:rsidRDefault="0E219E15" w:rsidP="0E219E15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ind w:left="1080" w:hanging="360"/>
        <w:rPr>
          <w:rFonts w:ascii="Arial" w:eastAsia="Arial" w:hAnsi="Arial" w:cs="Arial"/>
          <w:sz w:val="22"/>
          <w:szCs w:val="22"/>
        </w:rPr>
      </w:pPr>
      <w:r w:rsidRPr="00D53132">
        <w:rPr>
          <w:rFonts w:ascii="Arial" w:eastAsia="Arial" w:hAnsi="Arial" w:cs="Arial"/>
          <w:sz w:val="22"/>
          <w:szCs w:val="22"/>
        </w:rPr>
        <w:t>Expert knowledge of user experience and user interface concepts.</w:t>
      </w:r>
    </w:p>
    <w:p w14:paraId="61CFBDEE" w14:textId="10D07B61" w:rsidR="00B1396A" w:rsidRPr="00D53132" w:rsidRDefault="0E219E15" w:rsidP="0E219E15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ind w:left="1080" w:hanging="360"/>
        <w:rPr>
          <w:rFonts w:ascii="Arial" w:eastAsia="Arial" w:hAnsi="Arial" w:cs="Arial"/>
          <w:sz w:val="22"/>
          <w:szCs w:val="22"/>
        </w:rPr>
      </w:pPr>
      <w:r w:rsidRPr="00D53132">
        <w:rPr>
          <w:rFonts w:ascii="Arial" w:eastAsia="Arial" w:hAnsi="Arial" w:cs="Arial"/>
          <w:sz w:val="22"/>
          <w:szCs w:val="22"/>
        </w:rPr>
        <w:t>Expert knowledge of web</w:t>
      </w:r>
      <w:r w:rsidR="00D524B7" w:rsidRPr="00D53132">
        <w:rPr>
          <w:rFonts w:ascii="Arial" w:eastAsia="Arial" w:hAnsi="Arial" w:cs="Arial"/>
          <w:sz w:val="22"/>
          <w:szCs w:val="22"/>
        </w:rPr>
        <w:t xml:space="preserve"> </w:t>
      </w:r>
      <w:r w:rsidR="005E6C65" w:rsidRPr="00D53132">
        <w:rPr>
          <w:rFonts w:ascii="Arial" w:eastAsia="Arial" w:hAnsi="Arial" w:cs="Arial"/>
          <w:sz w:val="22"/>
          <w:szCs w:val="22"/>
        </w:rPr>
        <w:t>accessibility</w:t>
      </w:r>
      <w:r w:rsidRPr="00D53132">
        <w:rPr>
          <w:rFonts w:ascii="Arial" w:eastAsia="Arial" w:hAnsi="Arial" w:cs="Arial"/>
          <w:sz w:val="22"/>
          <w:szCs w:val="22"/>
        </w:rPr>
        <w:t xml:space="preserve"> </w:t>
      </w:r>
      <w:r w:rsidR="005E6C65" w:rsidRPr="00D53132">
        <w:rPr>
          <w:rFonts w:ascii="Arial" w:eastAsia="Arial" w:hAnsi="Arial" w:cs="Arial"/>
          <w:sz w:val="22"/>
          <w:szCs w:val="22"/>
        </w:rPr>
        <w:t xml:space="preserve">principles </w:t>
      </w:r>
      <w:r w:rsidR="00A8620B" w:rsidRPr="00D53132">
        <w:rPr>
          <w:rFonts w:ascii="Arial" w:eastAsia="Arial" w:hAnsi="Arial" w:cs="Arial"/>
          <w:sz w:val="22"/>
          <w:szCs w:val="22"/>
        </w:rPr>
        <w:t>like</w:t>
      </w:r>
      <w:r w:rsidR="005E6C65" w:rsidRPr="00D53132">
        <w:rPr>
          <w:rFonts w:ascii="Arial" w:eastAsia="Arial" w:hAnsi="Arial" w:cs="Arial"/>
          <w:sz w:val="22"/>
          <w:szCs w:val="22"/>
        </w:rPr>
        <w:t xml:space="preserve"> WCAG</w:t>
      </w:r>
      <w:r w:rsidR="000C45B8">
        <w:rPr>
          <w:rFonts w:ascii="Arial" w:eastAsia="Arial" w:hAnsi="Arial" w:cs="Arial"/>
          <w:sz w:val="22"/>
          <w:szCs w:val="22"/>
        </w:rPr>
        <w:t xml:space="preserve"> and </w:t>
      </w:r>
      <w:r w:rsidR="003D05CF" w:rsidRPr="00D53132">
        <w:rPr>
          <w:rFonts w:ascii="Arial" w:eastAsia="Arial" w:hAnsi="Arial" w:cs="Arial"/>
          <w:sz w:val="22"/>
          <w:szCs w:val="22"/>
        </w:rPr>
        <w:t xml:space="preserve">W3C </w:t>
      </w:r>
      <w:r w:rsidR="00170C4A" w:rsidRPr="00D53132">
        <w:rPr>
          <w:rFonts w:ascii="Arial" w:eastAsia="Arial" w:hAnsi="Arial" w:cs="Arial"/>
          <w:sz w:val="22"/>
          <w:szCs w:val="22"/>
        </w:rPr>
        <w:t>guidelines.</w:t>
      </w:r>
    </w:p>
    <w:p w14:paraId="6D843D7F" w14:textId="77777777" w:rsidR="00885AFE" w:rsidRPr="00D53132" w:rsidRDefault="0E219E15" w:rsidP="00885AFE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ind w:left="1080" w:hanging="360"/>
        <w:rPr>
          <w:rFonts w:ascii="Arial" w:eastAsia="Arial" w:hAnsi="Arial" w:cs="Arial"/>
          <w:sz w:val="22"/>
          <w:szCs w:val="22"/>
        </w:rPr>
      </w:pPr>
      <w:r w:rsidRPr="00D53132">
        <w:rPr>
          <w:rFonts w:ascii="Arial" w:eastAsia="Arial" w:hAnsi="Arial" w:cs="Arial"/>
          <w:sz w:val="22"/>
          <w:szCs w:val="22"/>
        </w:rPr>
        <w:t>Strong work experience with SDLC processes</w:t>
      </w:r>
      <w:r w:rsidR="00681A0A" w:rsidRPr="00D53132">
        <w:rPr>
          <w:rFonts w:ascii="Arial" w:eastAsia="Arial" w:hAnsi="Arial" w:cs="Arial"/>
          <w:sz w:val="22"/>
          <w:szCs w:val="22"/>
        </w:rPr>
        <w:t>.</w:t>
      </w:r>
    </w:p>
    <w:p w14:paraId="77596443" w14:textId="6229AF4D" w:rsidR="001D07F5" w:rsidRPr="00D53132" w:rsidRDefault="001D07F5" w:rsidP="00885AFE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ind w:left="1080" w:hanging="360"/>
        <w:rPr>
          <w:rFonts w:ascii="Arial" w:eastAsia="Arial" w:hAnsi="Arial" w:cs="Arial"/>
          <w:sz w:val="22"/>
          <w:szCs w:val="22"/>
        </w:rPr>
      </w:pPr>
      <w:r w:rsidRPr="00D53132">
        <w:rPr>
          <w:rFonts w:ascii="Arial" w:eastAsia="Arial" w:hAnsi="Arial" w:cs="Arial"/>
          <w:sz w:val="22"/>
          <w:szCs w:val="22"/>
        </w:rPr>
        <w:t xml:space="preserve">Strong knowledge </w:t>
      </w:r>
      <w:r w:rsidR="00071A83" w:rsidRPr="00D53132">
        <w:rPr>
          <w:rFonts w:ascii="Arial" w:eastAsia="Arial" w:hAnsi="Arial" w:cs="Arial"/>
          <w:sz w:val="22"/>
          <w:szCs w:val="22"/>
        </w:rPr>
        <w:t>of</w:t>
      </w:r>
      <w:r w:rsidRPr="00D53132">
        <w:rPr>
          <w:rFonts w:ascii="Arial" w:eastAsia="Arial" w:hAnsi="Arial" w:cs="Arial"/>
          <w:sz w:val="22"/>
          <w:szCs w:val="22"/>
        </w:rPr>
        <w:t xml:space="preserve"> CICD </w:t>
      </w:r>
      <w:r w:rsidR="0023437B" w:rsidRPr="00D53132">
        <w:rPr>
          <w:rFonts w:ascii="Arial" w:eastAsia="Arial" w:hAnsi="Arial" w:cs="Arial"/>
          <w:sz w:val="22"/>
          <w:szCs w:val="22"/>
        </w:rPr>
        <w:t xml:space="preserve">Pipeline </w:t>
      </w:r>
      <w:r w:rsidRPr="00D53132">
        <w:rPr>
          <w:rFonts w:ascii="Arial" w:eastAsia="Arial" w:hAnsi="Arial" w:cs="Arial"/>
          <w:sz w:val="22"/>
          <w:szCs w:val="22"/>
        </w:rPr>
        <w:t xml:space="preserve">concepts and </w:t>
      </w:r>
      <w:r w:rsidR="0023437B" w:rsidRPr="00D53132">
        <w:rPr>
          <w:rFonts w:ascii="Arial" w:eastAsia="Arial" w:hAnsi="Arial" w:cs="Arial"/>
          <w:sz w:val="22"/>
          <w:szCs w:val="22"/>
        </w:rPr>
        <w:t xml:space="preserve">deliveries. </w:t>
      </w:r>
    </w:p>
    <w:p w14:paraId="534F4853" w14:textId="77777777" w:rsidR="00EB11A5" w:rsidRPr="00D53132" w:rsidRDefault="0E219E15" w:rsidP="0E219E15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ind w:left="1080" w:hanging="360"/>
        <w:rPr>
          <w:rFonts w:ascii="Arial" w:eastAsia="Arial" w:hAnsi="Arial" w:cs="Arial"/>
          <w:sz w:val="22"/>
          <w:szCs w:val="22"/>
        </w:rPr>
      </w:pPr>
      <w:r w:rsidRPr="00D53132">
        <w:rPr>
          <w:rFonts w:ascii="Arial" w:eastAsia="Arial" w:hAnsi="Arial" w:cs="Arial"/>
          <w:sz w:val="22"/>
          <w:szCs w:val="22"/>
        </w:rPr>
        <w:t>Understanding of web application security principles and practices.</w:t>
      </w:r>
    </w:p>
    <w:p w14:paraId="534F4854" w14:textId="7BAA3B1A" w:rsidR="00EB11A5" w:rsidRPr="00D53132" w:rsidRDefault="0E219E15" w:rsidP="0E219E15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ind w:left="1080" w:hanging="360"/>
        <w:rPr>
          <w:rFonts w:ascii="Arial" w:eastAsia="Arial" w:hAnsi="Arial" w:cs="Arial"/>
          <w:sz w:val="22"/>
          <w:szCs w:val="22"/>
        </w:rPr>
      </w:pPr>
      <w:r w:rsidRPr="00D53132">
        <w:rPr>
          <w:rFonts w:ascii="Arial" w:eastAsia="Arial" w:hAnsi="Arial" w:cs="Arial"/>
          <w:sz w:val="22"/>
          <w:szCs w:val="22"/>
        </w:rPr>
        <w:t xml:space="preserve">Expert knowledge and </w:t>
      </w:r>
      <w:r w:rsidR="00071A83" w:rsidRPr="00D53132">
        <w:rPr>
          <w:rFonts w:ascii="Arial" w:eastAsia="Arial" w:hAnsi="Arial" w:cs="Arial"/>
          <w:sz w:val="22"/>
          <w:szCs w:val="22"/>
        </w:rPr>
        <w:t xml:space="preserve">significant </w:t>
      </w:r>
      <w:r w:rsidRPr="00D53132">
        <w:rPr>
          <w:rFonts w:ascii="Arial" w:eastAsia="Arial" w:hAnsi="Arial" w:cs="Arial"/>
          <w:sz w:val="22"/>
          <w:szCs w:val="22"/>
        </w:rPr>
        <w:t xml:space="preserve">project management experience using </w:t>
      </w:r>
      <w:r w:rsidR="00C05936" w:rsidRPr="00D53132">
        <w:rPr>
          <w:rFonts w:ascii="Arial" w:eastAsia="Arial" w:hAnsi="Arial" w:cs="Arial"/>
          <w:sz w:val="22"/>
          <w:szCs w:val="22"/>
        </w:rPr>
        <w:t xml:space="preserve">various </w:t>
      </w:r>
      <w:r w:rsidRPr="00D53132">
        <w:rPr>
          <w:rFonts w:ascii="Arial" w:eastAsia="Arial" w:hAnsi="Arial" w:cs="Arial"/>
          <w:sz w:val="22"/>
          <w:szCs w:val="22"/>
        </w:rPr>
        <w:t xml:space="preserve">project management </w:t>
      </w:r>
      <w:r w:rsidR="00C05936" w:rsidRPr="00D53132">
        <w:rPr>
          <w:rFonts w:ascii="Arial" w:eastAsia="Arial" w:hAnsi="Arial" w:cs="Arial"/>
          <w:sz w:val="22"/>
          <w:szCs w:val="22"/>
        </w:rPr>
        <w:t>st</w:t>
      </w:r>
      <w:r w:rsidR="0090784D" w:rsidRPr="00D53132">
        <w:rPr>
          <w:rFonts w:ascii="Arial" w:eastAsia="Arial" w:hAnsi="Arial" w:cs="Arial"/>
          <w:sz w:val="22"/>
          <w:szCs w:val="22"/>
        </w:rPr>
        <w:t>yles</w:t>
      </w:r>
      <w:r w:rsidR="00E24F58" w:rsidRPr="00D53132">
        <w:rPr>
          <w:rFonts w:ascii="Arial" w:eastAsia="Arial" w:hAnsi="Arial" w:cs="Arial"/>
          <w:sz w:val="22"/>
          <w:szCs w:val="22"/>
        </w:rPr>
        <w:t xml:space="preserve"> </w:t>
      </w:r>
      <w:r w:rsidR="0090784D" w:rsidRPr="00D53132">
        <w:rPr>
          <w:rFonts w:ascii="Arial" w:eastAsia="Arial" w:hAnsi="Arial" w:cs="Arial"/>
          <w:sz w:val="22"/>
          <w:szCs w:val="22"/>
        </w:rPr>
        <w:t>such as</w:t>
      </w:r>
      <w:r w:rsidR="00E24F58" w:rsidRPr="00D53132">
        <w:rPr>
          <w:rFonts w:ascii="Arial" w:eastAsia="Arial" w:hAnsi="Arial" w:cs="Arial"/>
          <w:sz w:val="22"/>
          <w:szCs w:val="22"/>
        </w:rPr>
        <w:t xml:space="preserve"> </w:t>
      </w:r>
      <w:r w:rsidR="0090784D" w:rsidRPr="00D53132">
        <w:rPr>
          <w:rFonts w:ascii="Arial" w:eastAsia="Arial" w:hAnsi="Arial" w:cs="Arial"/>
          <w:sz w:val="22"/>
          <w:szCs w:val="22"/>
        </w:rPr>
        <w:t>a</w:t>
      </w:r>
      <w:r w:rsidR="00E24F58" w:rsidRPr="00D53132">
        <w:rPr>
          <w:rFonts w:ascii="Arial" w:eastAsia="Arial" w:hAnsi="Arial" w:cs="Arial"/>
          <w:sz w:val="22"/>
          <w:szCs w:val="22"/>
        </w:rPr>
        <w:t>gile</w:t>
      </w:r>
      <w:r w:rsidR="0090784D" w:rsidRPr="00D53132">
        <w:rPr>
          <w:rFonts w:ascii="Arial" w:eastAsia="Arial" w:hAnsi="Arial" w:cs="Arial"/>
          <w:sz w:val="22"/>
          <w:szCs w:val="22"/>
        </w:rPr>
        <w:t>, waterfall</w:t>
      </w:r>
      <w:r w:rsidR="00863959" w:rsidRPr="00D53132">
        <w:rPr>
          <w:rFonts w:ascii="Arial" w:eastAsia="Arial" w:hAnsi="Arial" w:cs="Arial"/>
          <w:sz w:val="22"/>
          <w:szCs w:val="22"/>
        </w:rPr>
        <w:t>,</w:t>
      </w:r>
      <w:r w:rsidR="0090784D" w:rsidRPr="00D53132">
        <w:rPr>
          <w:rFonts w:ascii="Arial" w:eastAsia="Arial" w:hAnsi="Arial" w:cs="Arial"/>
          <w:sz w:val="22"/>
          <w:szCs w:val="22"/>
        </w:rPr>
        <w:t xml:space="preserve"> scrum,</w:t>
      </w:r>
      <w:r w:rsidR="00863959" w:rsidRPr="00D53132">
        <w:rPr>
          <w:rFonts w:ascii="Arial" w:eastAsia="Arial" w:hAnsi="Arial" w:cs="Arial"/>
          <w:sz w:val="22"/>
          <w:szCs w:val="22"/>
        </w:rPr>
        <w:t xml:space="preserve"> and many more</w:t>
      </w:r>
      <w:r w:rsidR="00406410" w:rsidRPr="00D53132">
        <w:rPr>
          <w:rFonts w:ascii="Arial" w:eastAsia="Arial" w:hAnsi="Arial" w:cs="Arial"/>
          <w:sz w:val="22"/>
          <w:szCs w:val="22"/>
        </w:rPr>
        <w:t>.</w:t>
      </w:r>
    </w:p>
    <w:p w14:paraId="534F4855" w14:textId="16203950" w:rsidR="00EB11A5" w:rsidRPr="00D53132" w:rsidRDefault="0E219E15" w:rsidP="0E219E15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ind w:left="1080" w:hanging="360"/>
        <w:rPr>
          <w:rFonts w:ascii="Arial" w:eastAsia="Arial" w:hAnsi="Arial" w:cs="Arial"/>
          <w:sz w:val="22"/>
          <w:szCs w:val="22"/>
        </w:rPr>
      </w:pPr>
      <w:r w:rsidRPr="00D53132">
        <w:rPr>
          <w:rFonts w:ascii="Arial" w:eastAsia="Arial" w:hAnsi="Arial" w:cs="Arial"/>
          <w:sz w:val="22"/>
          <w:szCs w:val="22"/>
        </w:rPr>
        <w:t xml:space="preserve">Excellent business analysis </w:t>
      </w:r>
      <w:r w:rsidR="005D2882">
        <w:rPr>
          <w:rFonts w:ascii="Arial" w:eastAsia="Arial" w:hAnsi="Arial" w:cs="Arial"/>
          <w:sz w:val="22"/>
          <w:szCs w:val="22"/>
        </w:rPr>
        <w:t>skills</w:t>
      </w:r>
      <w:r w:rsidRPr="00D53132">
        <w:rPr>
          <w:rFonts w:ascii="Arial" w:eastAsia="Arial" w:hAnsi="Arial" w:cs="Arial"/>
          <w:sz w:val="22"/>
          <w:szCs w:val="22"/>
        </w:rPr>
        <w:t xml:space="preserve"> </w:t>
      </w:r>
      <w:r w:rsidR="005D2882">
        <w:rPr>
          <w:rFonts w:ascii="Arial" w:eastAsia="Arial" w:hAnsi="Arial" w:cs="Arial"/>
          <w:sz w:val="22"/>
          <w:szCs w:val="22"/>
        </w:rPr>
        <w:t>set</w:t>
      </w:r>
      <w:r w:rsidRPr="00D53132">
        <w:rPr>
          <w:rFonts w:ascii="Arial" w:eastAsia="Arial" w:hAnsi="Arial" w:cs="Arial"/>
          <w:sz w:val="22"/>
          <w:szCs w:val="22"/>
        </w:rPr>
        <w:t xml:space="preserve"> </w:t>
      </w:r>
      <w:r w:rsidR="007A449A" w:rsidRPr="00D53132">
        <w:rPr>
          <w:rFonts w:ascii="Arial" w:eastAsia="Arial" w:hAnsi="Arial" w:cs="Arial"/>
          <w:sz w:val="22"/>
          <w:szCs w:val="22"/>
        </w:rPr>
        <w:t>focusing</w:t>
      </w:r>
      <w:r w:rsidRPr="00D53132">
        <w:rPr>
          <w:rFonts w:ascii="Arial" w:eastAsia="Arial" w:hAnsi="Arial" w:cs="Arial"/>
          <w:sz w:val="22"/>
          <w:szCs w:val="22"/>
        </w:rPr>
        <w:t xml:space="preserve"> on application, database, and report development for end users and management teams. </w:t>
      </w:r>
    </w:p>
    <w:p w14:paraId="4616963E" w14:textId="217EB434" w:rsidR="003910A2" w:rsidRPr="00D53132" w:rsidRDefault="0E219E15" w:rsidP="003910A2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ind w:left="1080" w:hanging="360"/>
        <w:rPr>
          <w:rFonts w:ascii="Arial" w:eastAsia="Arial" w:hAnsi="Arial" w:cs="Arial"/>
          <w:sz w:val="22"/>
          <w:szCs w:val="22"/>
        </w:rPr>
      </w:pPr>
      <w:r w:rsidRPr="00D53132">
        <w:rPr>
          <w:rFonts w:ascii="Arial" w:eastAsia="Arial" w:hAnsi="Arial" w:cs="Arial"/>
          <w:sz w:val="22"/>
          <w:szCs w:val="22"/>
        </w:rPr>
        <w:t xml:space="preserve">Excellent team player, </w:t>
      </w:r>
      <w:r w:rsidR="006B52A5" w:rsidRPr="00D53132">
        <w:rPr>
          <w:rFonts w:ascii="Arial" w:eastAsia="Arial" w:hAnsi="Arial" w:cs="Arial"/>
          <w:sz w:val="22"/>
          <w:szCs w:val="22"/>
        </w:rPr>
        <w:t>leader</w:t>
      </w:r>
      <w:r w:rsidRPr="00D53132">
        <w:rPr>
          <w:rFonts w:ascii="Arial" w:eastAsia="Arial" w:hAnsi="Arial" w:cs="Arial"/>
          <w:sz w:val="22"/>
          <w:szCs w:val="22"/>
        </w:rPr>
        <w:t xml:space="preserve">, and mentor to others. </w:t>
      </w:r>
    </w:p>
    <w:p w14:paraId="534F4857" w14:textId="3C804BE7" w:rsidR="00626522" w:rsidRDefault="0E219E15" w:rsidP="00C23266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ind w:left="1080" w:hanging="360"/>
        <w:rPr>
          <w:rFonts w:ascii="Arial" w:eastAsia="Arial" w:hAnsi="Arial" w:cs="Arial"/>
          <w:sz w:val="22"/>
          <w:szCs w:val="22"/>
        </w:rPr>
      </w:pPr>
      <w:r w:rsidRPr="00D53132">
        <w:rPr>
          <w:rFonts w:ascii="Arial" w:eastAsia="Arial" w:hAnsi="Arial" w:cs="Arial"/>
          <w:sz w:val="22"/>
          <w:szCs w:val="22"/>
        </w:rPr>
        <w:t xml:space="preserve">Self-motivated and driven to accomplish and </w:t>
      </w:r>
      <w:r w:rsidR="007A449A" w:rsidRPr="00D53132">
        <w:rPr>
          <w:rFonts w:ascii="Arial" w:eastAsia="Arial" w:hAnsi="Arial" w:cs="Arial"/>
          <w:sz w:val="22"/>
          <w:szCs w:val="22"/>
        </w:rPr>
        <w:t>meet</w:t>
      </w:r>
      <w:r w:rsidRPr="00D53132">
        <w:rPr>
          <w:rFonts w:ascii="Arial" w:eastAsia="Arial" w:hAnsi="Arial" w:cs="Arial"/>
          <w:sz w:val="22"/>
          <w:szCs w:val="22"/>
        </w:rPr>
        <w:t xml:space="preserve"> project deadlines.</w:t>
      </w:r>
    </w:p>
    <w:p w14:paraId="534F4858" w14:textId="77777777" w:rsidR="00EB11A5" w:rsidRPr="0081477B" w:rsidRDefault="00EB11A5" w:rsidP="009632FC">
      <w:pPr>
        <w:rPr>
          <w:rFonts w:ascii="Arial" w:hAnsi="Arial" w:cs="Arial"/>
          <w:b/>
          <w:sz w:val="16"/>
          <w:szCs w:val="16"/>
        </w:rPr>
      </w:pPr>
    </w:p>
    <w:p w14:paraId="1BEEE8FC" w14:textId="7F4ABF31" w:rsidR="6491B99D" w:rsidRDefault="6491B99D" w:rsidP="00AB7D93">
      <w:pPr>
        <w:ind w:left="288"/>
        <w:rPr>
          <w:rFonts w:ascii="Arial" w:eastAsia="Arial" w:hAnsi="Arial" w:cs="Arial"/>
          <w:b/>
          <w:bCs/>
          <w:sz w:val="28"/>
          <w:szCs w:val="28"/>
        </w:rPr>
      </w:pPr>
      <w:r w:rsidRPr="6491B99D">
        <w:rPr>
          <w:rFonts w:ascii="Arial" w:eastAsia="Arial" w:hAnsi="Arial" w:cs="Arial"/>
          <w:b/>
          <w:bCs/>
          <w:sz w:val="28"/>
          <w:szCs w:val="28"/>
        </w:rPr>
        <w:t>Information Technology Skill Sets</w:t>
      </w:r>
    </w:p>
    <w:p w14:paraId="5E01E7C2" w14:textId="77777777" w:rsidR="00A91809" w:rsidRPr="00A91809" w:rsidRDefault="00A91809" w:rsidP="00AB7D93">
      <w:pPr>
        <w:ind w:left="288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W w:w="10237" w:type="dxa"/>
        <w:shd w:val="clear" w:color="auto" w:fill="DAEEF3" w:themeFill="accent5" w:themeFillTint="33"/>
        <w:tblLayout w:type="fixed"/>
        <w:tblLook w:val="0000" w:firstRow="0" w:lastRow="0" w:firstColumn="0" w:lastColumn="0" w:noHBand="0" w:noVBand="0"/>
      </w:tblPr>
      <w:tblGrid>
        <w:gridCol w:w="3132"/>
        <w:gridCol w:w="3888"/>
        <w:gridCol w:w="3217"/>
      </w:tblGrid>
      <w:tr w:rsidR="00CD08E4" w:rsidRPr="00626522" w14:paraId="534F4882" w14:textId="6752152B" w:rsidTr="00AB7D93">
        <w:trPr>
          <w:trHeight w:val="243"/>
        </w:trPr>
        <w:tc>
          <w:tcPr>
            <w:tcW w:w="3132" w:type="dxa"/>
          </w:tcPr>
          <w:p w14:paraId="4CEE2650" w14:textId="5466E5A9" w:rsidR="00CD08E4" w:rsidRPr="00FC2D73" w:rsidRDefault="00CD08E4" w:rsidP="00AB7D93">
            <w:pPr>
              <w:ind w:left="288"/>
              <w:rPr>
                <w:rFonts w:ascii="Arial" w:eastAsia="Arial" w:hAnsi="Arial" w:cs="Arial"/>
                <w:b/>
                <w:bCs/>
                <w:color w:val="4F81BD" w:themeColor="accent1"/>
                <w:sz w:val="20"/>
                <w:szCs w:val="20"/>
                <w:u w:val="single"/>
              </w:rPr>
            </w:pPr>
            <w:r w:rsidRPr="00FC2D73">
              <w:rPr>
                <w:rFonts w:ascii="Arial" w:eastAsia="Arial" w:hAnsi="Arial" w:cs="Arial"/>
                <w:b/>
                <w:bCs/>
                <w:color w:val="4F81BD" w:themeColor="accent1"/>
                <w:sz w:val="20"/>
                <w:szCs w:val="20"/>
                <w:lang w:eastAsia="ar-SA"/>
              </w:rPr>
              <w:t>Programming</w:t>
            </w:r>
          </w:p>
          <w:p w14:paraId="08915261" w14:textId="5EA4D50D" w:rsidR="00CD08E4" w:rsidRPr="008C7ED3" w:rsidRDefault="00CD08E4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Native JavaScript </w:t>
            </w:r>
          </w:p>
          <w:p w14:paraId="5C11AB6A" w14:textId="7F2C5E37" w:rsidR="00CD08E4" w:rsidRPr="008C7ED3" w:rsidRDefault="00CD08E4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JavaScript</w:t>
            </w:r>
          </w:p>
          <w:p w14:paraId="3550743C" w14:textId="71515A2C" w:rsidR="00CD08E4" w:rsidRPr="008C7ED3" w:rsidRDefault="00CD08E4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Typescript</w:t>
            </w:r>
          </w:p>
          <w:p w14:paraId="2877C7DF" w14:textId="1754109E" w:rsidR="00CD08E4" w:rsidRPr="008C7ED3" w:rsidRDefault="00CD08E4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HTML5 and Earlier</w:t>
            </w:r>
          </w:p>
          <w:p w14:paraId="33350078" w14:textId="7E6AE1DB" w:rsidR="00165E96" w:rsidRPr="008C7ED3" w:rsidRDefault="00CD08E4" w:rsidP="00CD29A9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CSS3 and Earlier</w:t>
            </w:r>
          </w:p>
          <w:p w14:paraId="042A9571" w14:textId="0EF68722" w:rsidR="002B7C91" w:rsidRPr="008C7ED3" w:rsidRDefault="002B7C91" w:rsidP="00CD29A9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Python</w:t>
            </w:r>
          </w:p>
          <w:p w14:paraId="1F039470" w14:textId="2322F0C0" w:rsidR="00CD08E4" w:rsidRPr="00FC2D73" w:rsidRDefault="00CD08E4" w:rsidP="00AB7D93">
            <w:pPr>
              <w:tabs>
                <w:tab w:val="left" w:pos="1596"/>
                <w:tab w:val="left" w:pos="1776"/>
              </w:tabs>
              <w:ind w:left="288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</w:p>
          <w:p w14:paraId="749507EC" w14:textId="0E6C5884" w:rsidR="00CD08E4" w:rsidRPr="00FC2D73" w:rsidRDefault="00CD08E4" w:rsidP="00AB7D93">
            <w:pPr>
              <w:pStyle w:val="TableContents"/>
              <w:tabs>
                <w:tab w:val="left" w:pos="1596"/>
                <w:tab w:val="left" w:pos="1776"/>
              </w:tabs>
              <w:ind w:left="288"/>
              <w:rPr>
                <w:rFonts w:ascii="Arial" w:eastAsia="Arial" w:hAnsi="Arial" w:cs="Arial"/>
                <w:b/>
                <w:bCs/>
                <w:color w:val="4F81BD" w:themeColor="accent1"/>
                <w:sz w:val="20"/>
                <w:szCs w:val="20"/>
              </w:rPr>
            </w:pPr>
            <w:r w:rsidRPr="00FC2D73">
              <w:rPr>
                <w:rFonts w:ascii="Arial" w:eastAsia="Arial" w:hAnsi="Arial" w:cs="Arial"/>
                <w:b/>
                <w:bCs/>
                <w:color w:val="4F81BD" w:themeColor="accent1"/>
                <w:sz w:val="20"/>
                <w:szCs w:val="20"/>
              </w:rPr>
              <w:t>Project Management</w:t>
            </w:r>
          </w:p>
          <w:p w14:paraId="387CAFBA" w14:textId="0DAC9ADC" w:rsidR="00CD08E4" w:rsidRPr="008C7ED3" w:rsidRDefault="00CD08E4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Atlassian Tools (Jira, Bitbucket, Stash, </w:t>
            </w:r>
            <w:r w:rsidR="00BA06D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Trello, </w:t>
            </w: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Confluence)</w:t>
            </w:r>
          </w:p>
          <w:p w14:paraId="0D6A3C29" w14:textId="09AC5030" w:rsidR="00CD08E4" w:rsidRPr="008C7ED3" w:rsidRDefault="00CD08E4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GitHub Actions, Issues</w:t>
            </w:r>
          </w:p>
          <w:p w14:paraId="58515A46" w14:textId="0960A133" w:rsidR="00367BC0" w:rsidRPr="008C7ED3" w:rsidRDefault="00367BC0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Slack, Discord, Notion</w:t>
            </w:r>
          </w:p>
          <w:p w14:paraId="78EC1B97" w14:textId="4B82991B" w:rsidR="0075362E" w:rsidRDefault="0075362E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BaseCamp, </w:t>
            </w:r>
            <w:r w:rsidR="005B3289"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Autodesk</w:t>
            </w:r>
          </w:p>
          <w:p w14:paraId="6C694E90" w14:textId="27286AF6" w:rsidR="00237BA1" w:rsidRPr="008C7ED3" w:rsidRDefault="00237BA1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AzureDevOps</w:t>
            </w:r>
            <w:r w:rsidR="003D761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- Boards</w:t>
            </w:r>
          </w:p>
          <w:p w14:paraId="534F486A" w14:textId="3BF56188" w:rsidR="00CD08E4" w:rsidRPr="00FC2D73" w:rsidRDefault="00CD08E4" w:rsidP="00956E8A">
            <w:pPr>
              <w:pStyle w:val="TableContents"/>
              <w:tabs>
                <w:tab w:val="left" w:pos="840"/>
              </w:tabs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3888" w:type="dxa"/>
          </w:tcPr>
          <w:p w14:paraId="3E6CB10D" w14:textId="3DAD253B" w:rsidR="00CD08E4" w:rsidRPr="00FC2D73" w:rsidRDefault="00CD08E4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b/>
                <w:bCs/>
                <w:color w:val="4F81BD" w:themeColor="accent1"/>
                <w:sz w:val="20"/>
                <w:szCs w:val="20"/>
              </w:rPr>
            </w:pPr>
            <w:r w:rsidRPr="00FC2D73">
              <w:rPr>
                <w:rFonts w:ascii="Arial" w:eastAsia="Arial" w:hAnsi="Arial" w:cs="Arial"/>
                <w:b/>
                <w:bCs/>
                <w:color w:val="4F81BD" w:themeColor="accent1"/>
                <w:sz w:val="20"/>
                <w:szCs w:val="20"/>
              </w:rPr>
              <w:t>Web Development Tools</w:t>
            </w:r>
          </w:p>
          <w:p w14:paraId="3901CCF5" w14:textId="137FF300" w:rsidR="00CD08E4" w:rsidRPr="008C7ED3" w:rsidRDefault="00CD08E4" w:rsidP="00AB7D93">
            <w:pPr>
              <w:pStyle w:val="TableContents"/>
              <w:tabs>
                <w:tab w:val="left" w:pos="1596"/>
                <w:tab w:val="left" w:pos="1776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RESTful APIs</w:t>
            </w:r>
          </w:p>
          <w:p w14:paraId="6DA31B77" w14:textId="77777777" w:rsidR="001B4543" w:rsidRDefault="00CD031B" w:rsidP="00AB7D93">
            <w:pPr>
              <w:pStyle w:val="TableContents"/>
              <w:tabs>
                <w:tab w:val="left" w:pos="1596"/>
                <w:tab w:val="left" w:pos="1776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UI/UX principles</w:t>
            </w:r>
            <w:r w:rsidR="001B45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and guidelines</w:t>
            </w:r>
          </w:p>
          <w:p w14:paraId="43CACF82" w14:textId="0C2D4B51" w:rsidR="00CD08E4" w:rsidRPr="008C7ED3" w:rsidRDefault="00CD08E4" w:rsidP="00AB7D93">
            <w:pPr>
              <w:pStyle w:val="TableContents"/>
              <w:tabs>
                <w:tab w:val="left" w:pos="1596"/>
                <w:tab w:val="left" w:pos="1776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Accessibility</w:t>
            </w:r>
            <w:r w:rsidR="00E53B14"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WCAG 2.</w:t>
            </w:r>
            <w:r w:rsidR="00301DAC"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Standards</w:t>
            </w:r>
          </w:p>
          <w:p w14:paraId="3211618B" w14:textId="244F7E85" w:rsidR="00CD08E4" w:rsidRPr="008C7ED3" w:rsidRDefault="00CD08E4" w:rsidP="00AB7D93">
            <w:pPr>
              <w:pStyle w:val="TableContents"/>
              <w:tabs>
                <w:tab w:val="left" w:pos="1596"/>
                <w:tab w:val="left" w:pos="1776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Unit Testing</w:t>
            </w:r>
            <w:r w:rsidR="007968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9F14C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(Karma, Jest, </w:t>
            </w:r>
            <w:r w:rsidR="002D0DF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Vitest, </w:t>
            </w:r>
            <w:proofErr w:type="spellStart"/>
            <w:r w:rsidR="009F14C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etc</w:t>
            </w:r>
            <w:proofErr w:type="spellEnd"/>
            <w:r w:rsidR="009F14C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)</w:t>
            </w:r>
          </w:p>
          <w:p w14:paraId="731329E8" w14:textId="097CE27F" w:rsidR="00CD08E4" w:rsidRPr="008C7ED3" w:rsidRDefault="00CD08E4" w:rsidP="00AB7D93">
            <w:pPr>
              <w:pStyle w:val="TableContents"/>
              <w:tabs>
                <w:tab w:val="left" w:pos="1596"/>
                <w:tab w:val="left" w:pos="1776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CICD Pipeline</w:t>
            </w:r>
          </w:p>
          <w:p w14:paraId="253B6280" w14:textId="7F572945" w:rsidR="00CD08E4" w:rsidRPr="008C7ED3" w:rsidRDefault="00CD08E4" w:rsidP="00AB7D93">
            <w:pPr>
              <w:pStyle w:val="TableContents"/>
              <w:tabs>
                <w:tab w:val="left" w:pos="1596"/>
                <w:tab w:val="left" w:pos="1776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TDD Methodology</w:t>
            </w:r>
          </w:p>
          <w:p w14:paraId="73E92598" w14:textId="38A91CC4" w:rsidR="00CD08E4" w:rsidRPr="008C7ED3" w:rsidRDefault="00CD08E4" w:rsidP="00AB7D93">
            <w:pPr>
              <w:pStyle w:val="TableContents"/>
              <w:tabs>
                <w:tab w:val="left" w:pos="1596"/>
                <w:tab w:val="left" w:pos="1776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HTML Templating</w:t>
            </w:r>
          </w:p>
          <w:p w14:paraId="40BDEC0E" w14:textId="3EB5C51A" w:rsidR="004D3015" w:rsidRPr="008C7ED3" w:rsidRDefault="004D3015" w:rsidP="00AB7D93">
            <w:pPr>
              <w:pStyle w:val="TableContents"/>
              <w:tabs>
                <w:tab w:val="left" w:pos="1596"/>
                <w:tab w:val="left" w:pos="1776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Repo Management with </w:t>
            </w:r>
            <w:r w:rsidR="001B45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several platforms such </w:t>
            </w:r>
            <w:r w:rsidR="00BD059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as </w:t>
            </w: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Git</w:t>
            </w:r>
            <w:r w:rsidR="001B45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GitLab, Azure DevOps, etc. </w:t>
            </w:r>
          </w:p>
          <w:p w14:paraId="51D2B80B" w14:textId="25F3B9B9" w:rsidR="00CD08E4" w:rsidRPr="008C7ED3" w:rsidRDefault="00CD08E4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Responsive Web Design</w:t>
            </w:r>
          </w:p>
          <w:p w14:paraId="0B032553" w14:textId="20C767F3" w:rsidR="00CD08E4" w:rsidRPr="008C7ED3" w:rsidRDefault="00CD08E4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SCSS and other </w:t>
            </w:r>
            <w:r w:rsidR="00BD059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design</w:t>
            </w: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libraries</w:t>
            </w:r>
          </w:p>
          <w:p w14:paraId="052967B5" w14:textId="1A855336" w:rsidR="005577FA" w:rsidRPr="008C7ED3" w:rsidRDefault="004D3015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NPM</w:t>
            </w:r>
            <w:r w:rsidR="00BD5C71"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Yarn</w:t>
            </w:r>
            <w:r w:rsidR="00CB540C"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</w:t>
            </w: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and </w:t>
            </w:r>
            <w:r w:rsidR="00BD5C71"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pNPM</w:t>
            </w:r>
          </w:p>
          <w:p w14:paraId="326EEBE3" w14:textId="645C2656" w:rsidR="00170140" w:rsidRPr="008C7ED3" w:rsidRDefault="00E97517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ESLint</w:t>
            </w:r>
            <w:r w:rsidR="00A01DFF"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050BA785" w14:textId="2657ADE9" w:rsidR="00E97517" w:rsidRDefault="0099748B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VS Code</w:t>
            </w:r>
          </w:p>
          <w:p w14:paraId="156E6472" w14:textId="3E671F0B" w:rsidR="002D0DF0" w:rsidRDefault="002D0DF0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Various VS Code extensions</w:t>
            </w:r>
          </w:p>
          <w:p w14:paraId="16CD711F" w14:textId="20958258" w:rsidR="003D761F" w:rsidRPr="008C7ED3" w:rsidRDefault="003D761F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AzureDevOps – Repos and Pipelines</w:t>
            </w:r>
          </w:p>
          <w:p w14:paraId="534F4876" w14:textId="6567D286" w:rsidR="00BF6DB5" w:rsidRPr="00FC2D73" w:rsidRDefault="00BF6DB5" w:rsidP="00956E8A">
            <w:pPr>
              <w:pStyle w:val="TableContents"/>
              <w:tabs>
                <w:tab w:val="left" w:pos="840"/>
              </w:tabs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7" w:type="dxa"/>
          </w:tcPr>
          <w:p w14:paraId="009932B8" w14:textId="0D13E1F9" w:rsidR="00CD08E4" w:rsidRPr="00FC2D73" w:rsidRDefault="00CD08E4" w:rsidP="00AB7D93">
            <w:pPr>
              <w:pStyle w:val="TableContents"/>
              <w:tabs>
                <w:tab w:val="left" w:pos="840"/>
              </w:tabs>
              <w:ind w:left="288"/>
              <w:rPr>
                <w:rFonts w:ascii="Arial" w:eastAsia="Arial" w:hAnsi="Arial" w:cs="Arial"/>
                <w:b/>
                <w:bCs/>
                <w:color w:val="4F81BD" w:themeColor="accent1"/>
                <w:sz w:val="20"/>
                <w:szCs w:val="20"/>
              </w:rPr>
            </w:pPr>
            <w:r w:rsidRPr="00FC2D73">
              <w:rPr>
                <w:rFonts w:ascii="Arial" w:eastAsia="Arial" w:hAnsi="Arial" w:cs="Arial"/>
                <w:b/>
                <w:bCs/>
                <w:color w:val="4F81BD" w:themeColor="accent1"/>
                <w:sz w:val="20"/>
                <w:szCs w:val="20"/>
              </w:rPr>
              <w:t>Client-Side</w:t>
            </w:r>
            <w:r w:rsidR="002C7858" w:rsidRPr="00FC2D73">
              <w:rPr>
                <w:rFonts w:ascii="Arial" w:eastAsia="Arial" w:hAnsi="Arial" w:cs="Arial"/>
                <w:b/>
                <w:bCs/>
                <w:color w:val="4F81BD" w:themeColor="accent1"/>
                <w:sz w:val="20"/>
                <w:szCs w:val="20"/>
              </w:rPr>
              <w:t xml:space="preserve"> Technologies</w:t>
            </w:r>
          </w:p>
          <w:p w14:paraId="68F978E3" w14:textId="5632D404" w:rsidR="00CD08E4" w:rsidRPr="008C7ED3" w:rsidRDefault="00CD08E4" w:rsidP="00AB7D93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hAnsi="Arial" w:cs="Arial"/>
                <w:color w:val="000000" w:themeColor="text1"/>
                <w:sz w:val="18"/>
                <w:szCs w:val="18"/>
              </w:rPr>
              <w:t>React</w:t>
            </w:r>
            <w:r w:rsidR="00E75432">
              <w:rPr>
                <w:rFonts w:ascii="Arial" w:hAnsi="Arial" w:cs="Arial"/>
                <w:color w:val="000000" w:themeColor="text1"/>
                <w:sz w:val="18"/>
                <w:szCs w:val="18"/>
              </w:rPr>
              <w:t>.js</w:t>
            </w:r>
            <w:r w:rsidRPr="008C7ED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(Class and Functional)</w:t>
            </w:r>
          </w:p>
          <w:p w14:paraId="6E0E3223" w14:textId="7CA75DD9" w:rsidR="00CD08E4" w:rsidRPr="008C7ED3" w:rsidRDefault="00CD08E4" w:rsidP="00AB7D93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hAnsi="Arial" w:cs="Arial"/>
                <w:color w:val="000000" w:themeColor="text1"/>
                <w:sz w:val="18"/>
                <w:szCs w:val="18"/>
              </w:rPr>
              <w:t>Angular</w:t>
            </w:r>
          </w:p>
          <w:p w14:paraId="77B920AB" w14:textId="6225BAB0" w:rsidR="00CD08E4" w:rsidRDefault="00BA523F" w:rsidP="00956E8A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hAnsi="Arial" w:cs="Arial"/>
                <w:color w:val="000000" w:themeColor="text1"/>
                <w:sz w:val="18"/>
                <w:szCs w:val="18"/>
              </w:rPr>
              <w:t>jQuery</w:t>
            </w:r>
          </w:p>
          <w:p w14:paraId="1DB8DBF1" w14:textId="11388533" w:rsidR="00E75432" w:rsidRPr="008C7ED3" w:rsidRDefault="00E75432" w:rsidP="00956E8A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Vue.js</w:t>
            </w:r>
          </w:p>
          <w:p w14:paraId="3E563FC2" w14:textId="77777777" w:rsidR="00CD08E4" w:rsidRPr="00FC2D73" w:rsidRDefault="00CD08E4" w:rsidP="00AB7D93">
            <w:pPr>
              <w:ind w:left="288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52E39918" w14:textId="31550BA4" w:rsidR="00CD08E4" w:rsidRPr="00FC2D73" w:rsidRDefault="00CD08E4" w:rsidP="00AB7D93">
            <w:pPr>
              <w:ind w:left="288"/>
              <w:rPr>
                <w:rFonts w:ascii="Arial" w:hAnsi="Arial" w:cs="Arial"/>
                <w:b/>
                <w:bCs/>
                <w:color w:val="4F81BD" w:themeColor="accent1"/>
                <w:sz w:val="20"/>
                <w:szCs w:val="20"/>
              </w:rPr>
            </w:pPr>
            <w:r w:rsidRPr="00FC2D73">
              <w:rPr>
                <w:rFonts w:ascii="Arial" w:hAnsi="Arial" w:cs="Arial"/>
                <w:b/>
                <w:bCs/>
                <w:color w:val="4F81BD" w:themeColor="accent1"/>
                <w:sz w:val="20"/>
                <w:szCs w:val="20"/>
              </w:rPr>
              <w:t>UX Design</w:t>
            </w:r>
          </w:p>
          <w:p w14:paraId="51B2CCBF" w14:textId="77777777" w:rsidR="00E75432" w:rsidRDefault="00E75432" w:rsidP="00AB7D93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Element Plus</w:t>
            </w:r>
          </w:p>
          <w:p w14:paraId="6509286F" w14:textId="3581DAC7" w:rsidR="00CD08E4" w:rsidRPr="008C7ED3" w:rsidRDefault="00CD08E4" w:rsidP="00AB7D93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hAnsi="Arial" w:cs="Arial"/>
                <w:color w:val="000000" w:themeColor="text1"/>
                <w:sz w:val="18"/>
                <w:szCs w:val="18"/>
              </w:rPr>
              <w:t>Material-UI</w:t>
            </w:r>
          </w:p>
          <w:p w14:paraId="2B6124FC" w14:textId="19C7AC93" w:rsidR="00CD08E4" w:rsidRPr="008C7ED3" w:rsidRDefault="00CD08E4" w:rsidP="00AB7D93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hAnsi="Arial" w:cs="Arial"/>
                <w:color w:val="000000" w:themeColor="text1"/>
                <w:sz w:val="18"/>
                <w:szCs w:val="18"/>
              </w:rPr>
              <w:t>Prime NG U</w:t>
            </w:r>
            <w:r w:rsidR="00E31CF2">
              <w:rPr>
                <w:rFonts w:ascii="Arial" w:hAnsi="Arial" w:cs="Arial"/>
                <w:color w:val="000000" w:themeColor="text1"/>
                <w:sz w:val="18"/>
                <w:szCs w:val="18"/>
              </w:rPr>
              <w:t>I</w:t>
            </w:r>
          </w:p>
          <w:p w14:paraId="1EE3FBA5" w14:textId="623260BE" w:rsidR="00CD08E4" w:rsidRDefault="00CD08E4" w:rsidP="00956E8A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hAnsi="Arial" w:cs="Arial"/>
                <w:color w:val="000000" w:themeColor="text1"/>
                <w:sz w:val="18"/>
                <w:szCs w:val="18"/>
              </w:rPr>
              <w:t>Bootstrap</w:t>
            </w:r>
          </w:p>
          <w:p w14:paraId="6456CD5B" w14:textId="345F57AB" w:rsidR="00776021" w:rsidRDefault="00776021" w:rsidP="00956E8A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Tailwind</w:t>
            </w:r>
            <w:r w:rsidR="00E31CF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CSS</w:t>
            </w:r>
          </w:p>
          <w:p w14:paraId="32C5C143" w14:textId="4962C741" w:rsidR="004155A1" w:rsidRPr="008C7ED3" w:rsidRDefault="004155A1" w:rsidP="00956E8A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Figma</w:t>
            </w:r>
          </w:p>
          <w:p w14:paraId="0F7BEF21" w14:textId="77777777" w:rsidR="002B7C91" w:rsidRDefault="002B7C91" w:rsidP="00956E8A">
            <w:pPr>
              <w:ind w:left="288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9E68677" w14:textId="0163E817" w:rsidR="002B7C91" w:rsidRPr="009E325E" w:rsidRDefault="002B7C91" w:rsidP="00956E8A">
            <w:pPr>
              <w:ind w:left="288"/>
              <w:rPr>
                <w:rFonts w:ascii="Arial" w:hAnsi="Arial" w:cs="Arial"/>
                <w:b/>
                <w:bCs/>
                <w:color w:val="4F81BD" w:themeColor="accent1"/>
                <w:sz w:val="20"/>
                <w:szCs w:val="20"/>
              </w:rPr>
            </w:pPr>
            <w:r w:rsidRPr="009E325E">
              <w:rPr>
                <w:rFonts w:ascii="Arial" w:hAnsi="Arial" w:cs="Arial"/>
                <w:b/>
                <w:bCs/>
                <w:color w:val="4F81BD" w:themeColor="accent1"/>
                <w:sz w:val="20"/>
                <w:szCs w:val="20"/>
              </w:rPr>
              <w:t>Python Libraries</w:t>
            </w:r>
          </w:p>
          <w:p w14:paraId="3CD0BD23" w14:textId="4400DC85" w:rsidR="002B7C91" w:rsidRPr="008C7ED3" w:rsidRDefault="002B7C91" w:rsidP="00956E8A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hAnsi="Arial" w:cs="Arial"/>
                <w:color w:val="000000" w:themeColor="text1"/>
                <w:sz w:val="18"/>
                <w:szCs w:val="18"/>
              </w:rPr>
              <w:t>Tinkr</w:t>
            </w:r>
            <w:r w:rsidR="00DC793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r w:rsidR="00EB7983" w:rsidRPr="008C7ED3">
              <w:rPr>
                <w:rFonts w:ascii="Arial" w:hAnsi="Arial" w:cs="Arial"/>
                <w:color w:val="000000" w:themeColor="text1"/>
                <w:sz w:val="18"/>
                <w:szCs w:val="18"/>
              </w:rPr>
              <w:t>NumPy</w:t>
            </w:r>
            <w:r w:rsidR="00DC793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Request, </w:t>
            </w:r>
          </w:p>
          <w:p w14:paraId="73E9C853" w14:textId="3A38C296" w:rsidR="00D66202" w:rsidRPr="008C7ED3" w:rsidRDefault="00D66202" w:rsidP="00956E8A">
            <w:pPr>
              <w:ind w:left="288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C7ED3">
              <w:rPr>
                <w:rFonts w:ascii="Arial" w:hAnsi="Arial" w:cs="Arial"/>
                <w:color w:val="000000" w:themeColor="text1"/>
                <w:sz w:val="18"/>
                <w:szCs w:val="18"/>
              </w:rPr>
              <w:t>Django</w:t>
            </w:r>
            <w:r w:rsidR="00404B47">
              <w:rPr>
                <w:rFonts w:ascii="Arial" w:hAnsi="Arial" w:cs="Arial"/>
                <w:color w:val="000000" w:themeColor="text1"/>
                <w:sz w:val="18"/>
                <w:szCs w:val="18"/>
              </w:rPr>
              <w:t>, Crispy Forms</w:t>
            </w:r>
          </w:p>
          <w:p w14:paraId="534F4881" w14:textId="0396B2C8" w:rsidR="00CD08E4" w:rsidRPr="00FC2D73" w:rsidRDefault="00CD08E4" w:rsidP="00AB7D93">
            <w:pPr>
              <w:pStyle w:val="TableContents"/>
              <w:tabs>
                <w:tab w:val="left" w:pos="840"/>
              </w:tabs>
              <w:ind w:left="288"/>
              <w:jc w:val="right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</w:tbl>
    <w:p w14:paraId="42144B33" w14:textId="738B99F9" w:rsidR="00822E1F" w:rsidRDefault="0E219E15" w:rsidP="00822E1F">
      <w:pPr>
        <w:ind w:firstLine="270"/>
        <w:rPr>
          <w:rFonts w:ascii="Arial" w:eastAsia="Arial" w:hAnsi="Arial" w:cs="Arial"/>
          <w:b/>
          <w:bCs/>
          <w:sz w:val="28"/>
          <w:szCs w:val="28"/>
        </w:rPr>
      </w:pPr>
      <w:r w:rsidRPr="0E219E15">
        <w:rPr>
          <w:rFonts w:ascii="Arial" w:eastAsia="Arial" w:hAnsi="Arial" w:cs="Arial"/>
          <w:b/>
          <w:bCs/>
          <w:sz w:val="28"/>
          <w:szCs w:val="28"/>
        </w:rPr>
        <w:t>Professional Experience</w:t>
      </w:r>
    </w:p>
    <w:p w14:paraId="2E81B19A" w14:textId="77777777" w:rsidR="001A5FA4" w:rsidRDefault="001A5FA4" w:rsidP="00822E1F">
      <w:pPr>
        <w:ind w:firstLine="270"/>
        <w:rPr>
          <w:rFonts w:ascii="Arial" w:eastAsia="Arial" w:hAnsi="Arial" w:cs="Arial"/>
          <w:b/>
          <w:bCs/>
          <w:sz w:val="28"/>
          <w:szCs w:val="28"/>
        </w:rPr>
      </w:pPr>
    </w:p>
    <w:p w14:paraId="3CC10C36" w14:textId="77777777" w:rsidR="000F0D90" w:rsidRDefault="000F0D90" w:rsidP="000F0D90">
      <w:pPr>
        <w:ind w:firstLine="270"/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</w:pPr>
      <w:r>
        <w:rPr>
          <w:rFonts w:ascii="Arial" w:eastAsia="Arial" w:hAnsi="Arial" w:cs="Arial"/>
          <w:b/>
          <w:bCs/>
        </w:rPr>
        <w:t xml:space="preserve">Freelancer, </w:t>
      </w:r>
      <w:r w:rsidRPr="007678D6">
        <w:rPr>
          <w:rFonts w:ascii="Arial" w:eastAsia="Arial" w:hAnsi="Arial" w:cs="Arial"/>
        </w:rPr>
        <w:t>Independent</w:t>
      </w:r>
      <w:r>
        <w:rPr>
          <w:rFonts w:ascii="Arial" w:eastAsia="Arial" w:hAnsi="Arial" w:cs="Arial"/>
        </w:rPr>
        <w:t xml:space="preserve"> Contractor</w:t>
      </w:r>
      <w:r w:rsidRPr="007678D6"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b/>
          <w:bCs/>
        </w:rPr>
        <w:t xml:space="preserve"> </w:t>
      </w:r>
      <w:r w:rsidRPr="007678D6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 xml:space="preserve">December 2023 </w:t>
      </w:r>
      <w:r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–</w:t>
      </w:r>
      <w:r w:rsidRPr="007678D6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 xml:space="preserve"> Present</w:t>
      </w:r>
    </w:p>
    <w:p w14:paraId="54FE4BF5" w14:textId="77777777" w:rsidR="000F0D90" w:rsidRDefault="000F0D90" w:rsidP="000F0D90">
      <w:pPr>
        <w:pStyle w:val="ListParagraph"/>
        <w:numPr>
          <w:ilvl w:val="0"/>
          <w:numId w:val="49"/>
        </w:numPr>
        <w:rPr>
          <w:rFonts w:ascii="Arial" w:eastAsia="Arial" w:hAnsi="Arial" w:cs="Arial"/>
          <w:sz w:val="20"/>
          <w:szCs w:val="20"/>
        </w:rPr>
      </w:pPr>
      <w:r w:rsidRPr="007669D0">
        <w:rPr>
          <w:rFonts w:ascii="Arial" w:eastAsia="Arial" w:hAnsi="Arial" w:cs="Arial"/>
          <w:sz w:val="20"/>
          <w:szCs w:val="20"/>
        </w:rPr>
        <w:t>Developed applications using React, Django, and Angular</w:t>
      </w:r>
    </w:p>
    <w:p w14:paraId="3AB4D5C3" w14:textId="77777777" w:rsidR="000F0D90" w:rsidRDefault="000F0D90" w:rsidP="000F0D90">
      <w:pPr>
        <w:pStyle w:val="ListParagraph"/>
        <w:numPr>
          <w:ilvl w:val="0"/>
          <w:numId w:val="49"/>
        </w:numPr>
        <w:rPr>
          <w:rFonts w:ascii="Arial" w:eastAsia="Arial" w:hAnsi="Arial" w:cs="Arial"/>
          <w:sz w:val="20"/>
          <w:szCs w:val="20"/>
        </w:rPr>
      </w:pPr>
      <w:r w:rsidRPr="0093222C">
        <w:rPr>
          <w:rFonts w:ascii="Arial" w:eastAsia="Arial" w:hAnsi="Arial" w:cs="Arial"/>
          <w:sz w:val="20"/>
          <w:szCs w:val="20"/>
        </w:rPr>
        <w:t>Managed projects with Trello and Jira</w:t>
      </w:r>
    </w:p>
    <w:p w14:paraId="467978EC" w14:textId="77777777" w:rsidR="000F0D90" w:rsidRDefault="000F0D90" w:rsidP="000F0D90">
      <w:pPr>
        <w:pStyle w:val="ListParagraph"/>
        <w:numPr>
          <w:ilvl w:val="0"/>
          <w:numId w:val="49"/>
        </w:numPr>
        <w:rPr>
          <w:rFonts w:ascii="Arial" w:eastAsia="Arial" w:hAnsi="Arial" w:cs="Arial"/>
          <w:sz w:val="20"/>
          <w:szCs w:val="20"/>
        </w:rPr>
      </w:pPr>
      <w:r w:rsidRPr="0093222C">
        <w:rPr>
          <w:rFonts w:ascii="Arial" w:eastAsia="Arial" w:hAnsi="Arial" w:cs="Arial"/>
          <w:sz w:val="20"/>
          <w:szCs w:val="20"/>
        </w:rPr>
        <w:t>Integrate databases</w:t>
      </w:r>
      <w:r>
        <w:rPr>
          <w:rFonts w:ascii="Arial" w:eastAsia="Arial" w:hAnsi="Arial" w:cs="Arial"/>
          <w:sz w:val="20"/>
          <w:szCs w:val="20"/>
        </w:rPr>
        <w:t xml:space="preserve"> PostgreSQL</w:t>
      </w:r>
      <w:r w:rsidRPr="0093222C">
        <w:rPr>
          <w:rFonts w:ascii="Arial" w:eastAsia="Arial" w:hAnsi="Arial" w:cs="Arial"/>
          <w:sz w:val="20"/>
          <w:szCs w:val="20"/>
        </w:rPr>
        <w:t xml:space="preserve"> and AWS DynamoDB</w:t>
      </w:r>
      <w:r>
        <w:rPr>
          <w:rFonts w:ascii="Arial" w:eastAsia="Arial" w:hAnsi="Arial" w:cs="Arial"/>
          <w:sz w:val="20"/>
          <w:szCs w:val="20"/>
        </w:rPr>
        <w:t xml:space="preserve"> to various web applications. </w:t>
      </w:r>
    </w:p>
    <w:p w14:paraId="3D20E2D5" w14:textId="77777777" w:rsidR="000F0D90" w:rsidRDefault="000F0D90" w:rsidP="000F0D90">
      <w:pPr>
        <w:pStyle w:val="ListParagraph"/>
        <w:numPr>
          <w:ilvl w:val="0"/>
          <w:numId w:val="49"/>
        </w:numPr>
        <w:rPr>
          <w:rFonts w:ascii="Arial" w:eastAsia="Arial" w:hAnsi="Arial" w:cs="Arial"/>
          <w:sz w:val="20"/>
          <w:szCs w:val="20"/>
        </w:rPr>
      </w:pPr>
      <w:r w:rsidRPr="00055598">
        <w:rPr>
          <w:rFonts w:ascii="Arial" w:eastAsia="Arial" w:hAnsi="Arial" w:cs="Arial"/>
          <w:sz w:val="20"/>
          <w:szCs w:val="20"/>
        </w:rPr>
        <w:t>Deployed and managed web applications and sites on AWS, Azure, and GCP.</w:t>
      </w:r>
    </w:p>
    <w:p w14:paraId="31AACAD7" w14:textId="19166821" w:rsidR="000F0D90" w:rsidRDefault="000F0D90" w:rsidP="000F0D90">
      <w:pPr>
        <w:pStyle w:val="ListParagraph"/>
        <w:numPr>
          <w:ilvl w:val="0"/>
          <w:numId w:val="49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Utilize </w:t>
      </w:r>
      <w:r w:rsidR="00370119">
        <w:rPr>
          <w:rFonts w:ascii="Arial" w:eastAsia="Arial" w:hAnsi="Arial" w:cs="Arial"/>
          <w:sz w:val="20"/>
          <w:szCs w:val="20"/>
        </w:rPr>
        <w:t>GitLab</w:t>
      </w:r>
      <w:r>
        <w:rPr>
          <w:rFonts w:ascii="Arial" w:eastAsia="Arial" w:hAnsi="Arial" w:cs="Arial"/>
          <w:sz w:val="20"/>
          <w:szCs w:val="20"/>
        </w:rPr>
        <w:t xml:space="preserve"> repositories</w:t>
      </w:r>
      <w:r w:rsidR="00022430">
        <w:rPr>
          <w:rFonts w:ascii="Arial" w:eastAsia="Arial" w:hAnsi="Arial" w:cs="Arial"/>
          <w:sz w:val="20"/>
          <w:szCs w:val="20"/>
        </w:rPr>
        <w:t xml:space="preserve">. </w:t>
      </w:r>
    </w:p>
    <w:p w14:paraId="00345C32" w14:textId="77777777" w:rsidR="000F0D90" w:rsidRDefault="000F0D90" w:rsidP="000F0D90">
      <w:pPr>
        <w:pStyle w:val="ListParagraph"/>
        <w:numPr>
          <w:ilvl w:val="0"/>
          <w:numId w:val="49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Utilized design pattern libraries Material UI, Bootstrap, and Tailwind CSS. </w:t>
      </w:r>
    </w:p>
    <w:p w14:paraId="73C1A594" w14:textId="77777777" w:rsidR="000F0D90" w:rsidRPr="00055598" w:rsidRDefault="000F0D90" w:rsidP="000F0D90">
      <w:pPr>
        <w:pStyle w:val="ListParagraph"/>
        <w:numPr>
          <w:ilvl w:val="0"/>
          <w:numId w:val="49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Integrated Storybook as a documentation platform for developed applications. </w:t>
      </w:r>
    </w:p>
    <w:p w14:paraId="7C84C8F4" w14:textId="77777777" w:rsidR="00370119" w:rsidRDefault="00370119" w:rsidP="00C93724">
      <w:pPr>
        <w:ind w:firstLine="270"/>
        <w:rPr>
          <w:rFonts w:ascii="Arial" w:eastAsia="Arial" w:hAnsi="Arial" w:cs="Arial"/>
          <w:b/>
          <w:bCs/>
        </w:rPr>
      </w:pPr>
    </w:p>
    <w:p w14:paraId="0C08FD35" w14:textId="4F9AB0FD" w:rsidR="00C93724" w:rsidRPr="00C93724" w:rsidRDefault="00C93724" w:rsidP="00C93724">
      <w:pPr>
        <w:ind w:firstLine="270"/>
        <w:rPr>
          <w:rFonts w:ascii="Arial" w:eastAsia="Arial" w:hAnsi="Arial" w:cs="Arial"/>
          <w:b/>
          <w:bCs/>
        </w:rPr>
      </w:pPr>
      <w:r w:rsidRPr="00C93724">
        <w:rPr>
          <w:rFonts w:ascii="Arial" w:eastAsia="Arial" w:hAnsi="Arial" w:cs="Arial"/>
          <w:b/>
          <w:bCs/>
        </w:rPr>
        <w:t>Software Engineer 2</w:t>
      </w:r>
      <w:r>
        <w:rPr>
          <w:rFonts w:ascii="Arial" w:eastAsia="Arial" w:hAnsi="Arial" w:cs="Arial"/>
          <w:b/>
          <w:bCs/>
        </w:rPr>
        <w:t xml:space="preserve">, </w:t>
      </w:r>
      <w:r w:rsidRPr="00C93724">
        <w:rPr>
          <w:rFonts w:ascii="Arial" w:eastAsia="Arial" w:hAnsi="Arial" w:cs="Arial"/>
          <w:sz w:val="20"/>
          <w:szCs w:val="20"/>
        </w:rPr>
        <w:t>Humana, Inc.</w:t>
      </w:r>
      <w:r>
        <w:rPr>
          <w:rFonts w:ascii="Arial" w:eastAsia="Arial" w:hAnsi="Arial" w:cs="Arial"/>
          <w:b/>
          <w:bCs/>
        </w:rPr>
        <w:t>,</w:t>
      </w:r>
      <w:r w:rsidRPr="00C93724">
        <w:rPr>
          <w:rFonts w:ascii="Arial" w:eastAsia="Arial" w:hAnsi="Arial" w:cs="Arial"/>
          <w:b/>
          <w:bCs/>
        </w:rPr>
        <w:t xml:space="preserve"> </w:t>
      </w:r>
      <w:r w:rsidRPr="00C93724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 xml:space="preserve">May 2025 – </w:t>
      </w:r>
      <w:r w:rsidR="006A6B59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November</w:t>
      </w:r>
      <w:r w:rsidR="003D761F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 xml:space="preserve"> 2025</w:t>
      </w:r>
    </w:p>
    <w:p w14:paraId="4FE69692" w14:textId="2D897C90" w:rsidR="00C93724" w:rsidRDefault="00C93724" w:rsidP="00C93724">
      <w:pPr>
        <w:pStyle w:val="ListParagraph"/>
        <w:numPr>
          <w:ilvl w:val="0"/>
          <w:numId w:val="53"/>
        </w:numPr>
        <w:rPr>
          <w:rFonts w:ascii="Arial" w:hAnsi="Arial" w:cs="Arial"/>
          <w:sz w:val="20"/>
          <w:szCs w:val="20"/>
        </w:rPr>
      </w:pPr>
      <w:r w:rsidRPr="00C93724">
        <w:rPr>
          <w:rFonts w:ascii="Arial" w:hAnsi="Arial" w:cs="Arial"/>
          <w:sz w:val="20"/>
          <w:szCs w:val="20"/>
        </w:rPr>
        <w:t>Developed risk management software for the healthcare industry, utilizing Vue.js for front-end development.</w:t>
      </w:r>
      <w:r w:rsidR="00013494">
        <w:rPr>
          <w:rFonts w:ascii="Arial" w:hAnsi="Arial" w:cs="Arial"/>
          <w:sz w:val="20"/>
          <w:szCs w:val="20"/>
        </w:rPr>
        <w:t xml:space="preserve"> </w:t>
      </w:r>
    </w:p>
    <w:p w14:paraId="456D453B" w14:textId="6ABB3DC1" w:rsidR="001B1861" w:rsidRDefault="009632FC" w:rsidP="001B1861">
      <w:pPr>
        <w:pStyle w:val="ListParagraph"/>
        <w:numPr>
          <w:ilvl w:val="0"/>
          <w:numId w:val="5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Integrated AI</w:t>
      </w:r>
      <w:r w:rsidR="001B1861">
        <w:rPr>
          <w:rFonts w:ascii="Arial" w:hAnsi="Arial" w:cs="Arial"/>
          <w:sz w:val="20"/>
          <w:szCs w:val="20"/>
        </w:rPr>
        <w:t xml:space="preserve"> using Gemini, Claude, and OpenAI</w:t>
      </w:r>
      <w:r w:rsidR="005F5EE7">
        <w:rPr>
          <w:rFonts w:ascii="Arial" w:hAnsi="Arial" w:cs="Arial"/>
          <w:sz w:val="20"/>
          <w:szCs w:val="20"/>
        </w:rPr>
        <w:t xml:space="preserve"> LLMs, </w:t>
      </w:r>
      <w:r w:rsidR="001B1861">
        <w:rPr>
          <w:rFonts w:ascii="Arial" w:hAnsi="Arial" w:cs="Arial"/>
          <w:sz w:val="20"/>
          <w:szCs w:val="20"/>
        </w:rPr>
        <w:t>development</w:t>
      </w:r>
      <w:r w:rsidR="005A4064">
        <w:rPr>
          <w:rFonts w:ascii="Arial" w:hAnsi="Arial" w:cs="Arial"/>
          <w:sz w:val="20"/>
          <w:szCs w:val="20"/>
        </w:rPr>
        <w:t>,</w:t>
      </w:r>
      <w:r w:rsidR="001B1861">
        <w:rPr>
          <w:rFonts w:ascii="Arial" w:hAnsi="Arial" w:cs="Arial"/>
          <w:sz w:val="20"/>
          <w:szCs w:val="20"/>
        </w:rPr>
        <w:t xml:space="preserve"> and integration into the </w:t>
      </w:r>
      <w:r w:rsidR="005A4064" w:rsidRPr="00C93724">
        <w:rPr>
          <w:rFonts w:ascii="Arial" w:hAnsi="Arial" w:cs="Arial"/>
          <w:sz w:val="20"/>
          <w:szCs w:val="20"/>
        </w:rPr>
        <w:t>risk management software</w:t>
      </w:r>
      <w:r w:rsidR="001B1861">
        <w:rPr>
          <w:rFonts w:ascii="Arial" w:hAnsi="Arial" w:cs="Arial"/>
          <w:sz w:val="20"/>
          <w:szCs w:val="20"/>
        </w:rPr>
        <w:t xml:space="preserve">. </w:t>
      </w:r>
    </w:p>
    <w:p w14:paraId="5C2B4158" w14:textId="77777777" w:rsidR="00C93724" w:rsidRPr="00C93724" w:rsidRDefault="00C93724" w:rsidP="00C93724">
      <w:pPr>
        <w:pStyle w:val="ListParagraph"/>
        <w:numPr>
          <w:ilvl w:val="0"/>
          <w:numId w:val="53"/>
        </w:numPr>
        <w:rPr>
          <w:rFonts w:ascii="Arial" w:hAnsi="Arial" w:cs="Arial"/>
          <w:sz w:val="20"/>
          <w:szCs w:val="20"/>
        </w:rPr>
      </w:pPr>
      <w:r w:rsidRPr="00C93724">
        <w:rPr>
          <w:rFonts w:ascii="Arial" w:hAnsi="Arial" w:cs="Arial"/>
          <w:sz w:val="20"/>
          <w:szCs w:val="20"/>
        </w:rPr>
        <w:lastRenderedPageBreak/>
        <w:t>Integrated Python API calls to enhance application functionality.</w:t>
      </w:r>
    </w:p>
    <w:p w14:paraId="0276B2CD" w14:textId="77777777" w:rsidR="00C93724" w:rsidRPr="00C93724" w:rsidRDefault="00C93724" w:rsidP="00C93724">
      <w:pPr>
        <w:pStyle w:val="ListParagraph"/>
        <w:numPr>
          <w:ilvl w:val="0"/>
          <w:numId w:val="53"/>
        </w:numPr>
        <w:rPr>
          <w:rFonts w:ascii="Arial" w:hAnsi="Arial" w:cs="Arial"/>
          <w:sz w:val="20"/>
          <w:szCs w:val="20"/>
        </w:rPr>
      </w:pPr>
      <w:r w:rsidRPr="00C93724">
        <w:rPr>
          <w:rFonts w:ascii="Arial" w:hAnsi="Arial" w:cs="Arial"/>
          <w:sz w:val="20"/>
          <w:szCs w:val="20"/>
        </w:rPr>
        <w:t>Managed and queried data using SQL Server.</w:t>
      </w:r>
    </w:p>
    <w:p w14:paraId="1EB6102E" w14:textId="77777777" w:rsidR="00C93724" w:rsidRPr="00C93724" w:rsidRDefault="00C93724" w:rsidP="00C93724">
      <w:pPr>
        <w:pStyle w:val="ListParagraph"/>
        <w:numPr>
          <w:ilvl w:val="0"/>
          <w:numId w:val="53"/>
        </w:numPr>
        <w:rPr>
          <w:rFonts w:ascii="Arial" w:hAnsi="Arial" w:cs="Arial"/>
          <w:sz w:val="20"/>
          <w:szCs w:val="20"/>
        </w:rPr>
      </w:pPr>
      <w:r w:rsidRPr="00C93724">
        <w:rPr>
          <w:rFonts w:ascii="Arial" w:hAnsi="Arial" w:cs="Arial"/>
          <w:sz w:val="20"/>
          <w:szCs w:val="20"/>
        </w:rPr>
        <w:t>Implemented UI elements with Element Plus and Material Design pattern libraries, ensuring a consistent and user-friendly interface.</w:t>
      </w:r>
    </w:p>
    <w:p w14:paraId="499786E9" w14:textId="77777777" w:rsidR="00C93724" w:rsidRDefault="00C93724" w:rsidP="00C93724">
      <w:pPr>
        <w:pStyle w:val="ListParagraph"/>
        <w:numPr>
          <w:ilvl w:val="0"/>
          <w:numId w:val="53"/>
        </w:numPr>
        <w:rPr>
          <w:rFonts w:ascii="Arial" w:hAnsi="Arial" w:cs="Arial"/>
          <w:sz w:val="20"/>
          <w:szCs w:val="20"/>
        </w:rPr>
      </w:pPr>
      <w:r w:rsidRPr="00C93724">
        <w:rPr>
          <w:rFonts w:ascii="Arial" w:hAnsi="Arial" w:cs="Arial"/>
          <w:sz w:val="20"/>
          <w:szCs w:val="20"/>
        </w:rPr>
        <w:t>Performed unit testing using Vitest for robust Vue.js applications.</w:t>
      </w:r>
    </w:p>
    <w:p w14:paraId="4E2B9BFC" w14:textId="127F0138" w:rsidR="008A5C4B" w:rsidRPr="00C93724" w:rsidRDefault="00A2032B" w:rsidP="00C93724">
      <w:pPr>
        <w:pStyle w:val="ListParagraph"/>
        <w:numPr>
          <w:ilvl w:val="0"/>
          <w:numId w:val="5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 and performed i</w:t>
      </w:r>
      <w:r w:rsidR="008A5C4B">
        <w:rPr>
          <w:rFonts w:ascii="Arial" w:hAnsi="Arial" w:cs="Arial"/>
          <w:sz w:val="20"/>
          <w:szCs w:val="20"/>
        </w:rPr>
        <w:t>ntegration testing with Cypress.</w:t>
      </w:r>
    </w:p>
    <w:p w14:paraId="551F6D16" w14:textId="77777777" w:rsidR="00C93724" w:rsidRPr="00C93724" w:rsidRDefault="00C93724" w:rsidP="00C93724">
      <w:pPr>
        <w:pStyle w:val="ListParagraph"/>
        <w:numPr>
          <w:ilvl w:val="0"/>
          <w:numId w:val="53"/>
        </w:numPr>
        <w:rPr>
          <w:rFonts w:ascii="Arial" w:hAnsi="Arial" w:cs="Arial"/>
          <w:sz w:val="20"/>
          <w:szCs w:val="20"/>
        </w:rPr>
      </w:pPr>
      <w:r w:rsidRPr="00C93724">
        <w:rPr>
          <w:rFonts w:ascii="Arial" w:hAnsi="Arial" w:cs="Arial"/>
          <w:sz w:val="20"/>
          <w:szCs w:val="20"/>
        </w:rPr>
        <w:t>Applied knowledge of CI/CD pipelines and DevOps practices to streamline development workflows.</w:t>
      </w:r>
    </w:p>
    <w:p w14:paraId="31A8DA08" w14:textId="77777777" w:rsidR="00C93724" w:rsidRDefault="00C93724" w:rsidP="00C93724">
      <w:pPr>
        <w:pStyle w:val="ListParagraph"/>
        <w:numPr>
          <w:ilvl w:val="0"/>
          <w:numId w:val="53"/>
        </w:numPr>
        <w:rPr>
          <w:rFonts w:ascii="Arial" w:hAnsi="Arial" w:cs="Arial"/>
          <w:sz w:val="20"/>
          <w:szCs w:val="20"/>
        </w:rPr>
      </w:pPr>
      <w:r w:rsidRPr="00C93724">
        <w:rPr>
          <w:rFonts w:ascii="Arial" w:hAnsi="Arial" w:cs="Arial"/>
          <w:sz w:val="20"/>
          <w:szCs w:val="20"/>
        </w:rPr>
        <w:t>Collaborated with the DevOps team to successfully deploy and maintain web applications in production environments.</w:t>
      </w:r>
    </w:p>
    <w:p w14:paraId="4DA34812" w14:textId="77777777" w:rsidR="006F12F7" w:rsidRPr="004752E4" w:rsidRDefault="006F12F7" w:rsidP="004752E4">
      <w:pPr>
        <w:ind w:left="720"/>
        <w:rPr>
          <w:rFonts w:ascii="Arial" w:hAnsi="Arial" w:cs="Arial"/>
          <w:sz w:val="20"/>
          <w:szCs w:val="20"/>
        </w:rPr>
      </w:pPr>
    </w:p>
    <w:p w14:paraId="745058FD" w14:textId="01D63A13" w:rsidR="001864AB" w:rsidRDefault="00C1661B" w:rsidP="001864AB">
      <w:pPr>
        <w:ind w:firstLine="270"/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</w:pPr>
      <w:r>
        <w:rPr>
          <w:rFonts w:ascii="Arial" w:eastAsia="Arial" w:hAnsi="Arial" w:cs="Arial"/>
          <w:b/>
          <w:bCs/>
        </w:rPr>
        <w:t xml:space="preserve">Senior </w:t>
      </w:r>
      <w:r w:rsidR="00DB54E1">
        <w:rPr>
          <w:rFonts w:ascii="Arial" w:eastAsia="Arial" w:hAnsi="Arial" w:cs="Arial"/>
          <w:b/>
          <w:bCs/>
        </w:rPr>
        <w:t>Front-End</w:t>
      </w:r>
      <w:r>
        <w:rPr>
          <w:rFonts w:ascii="Arial" w:eastAsia="Arial" w:hAnsi="Arial" w:cs="Arial"/>
          <w:b/>
          <w:bCs/>
        </w:rPr>
        <w:t xml:space="preserve"> Developer</w:t>
      </w:r>
      <w:r w:rsidR="001864AB">
        <w:rPr>
          <w:rFonts w:ascii="Arial" w:eastAsia="Arial" w:hAnsi="Arial" w:cs="Arial"/>
          <w:b/>
          <w:bCs/>
        </w:rPr>
        <w:t xml:space="preserve">, </w:t>
      </w:r>
      <w:r>
        <w:rPr>
          <w:rFonts w:ascii="Arial" w:eastAsia="Arial" w:hAnsi="Arial" w:cs="Arial"/>
        </w:rPr>
        <w:t>Kalio Commerce</w:t>
      </w:r>
      <w:r w:rsidR="001864AB" w:rsidRPr="007A141D">
        <w:rPr>
          <w:rFonts w:ascii="Arial" w:eastAsia="Arial" w:hAnsi="Arial" w:cs="Arial"/>
        </w:rPr>
        <w:t>,</w:t>
      </w:r>
      <w:r w:rsidR="001864AB">
        <w:rPr>
          <w:rFonts w:ascii="Arial" w:eastAsia="Arial" w:hAnsi="Arial" w:cs="Arial"/>
          <w:b/>
          <w:bCs/>
        </w:rPr>
        <w:t xml:space="preserve"> </w:t>
      </w:r>
      <w:r w:rsidR="001864AB" w:rsidRPr="007A141D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April 202</w:t>
      </w:r>
      <w:r w:rsidR="001864AB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3</w:t>
      </w:r>
      <w:r w:rsidR="001864AB" w:rsidRPr="007A141D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 xml:space="preserve"> </w:t>
      </w:r>
      <w:r w:rsidR="001864AB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–</w:t>
      </w:r>
      <w:r w:rsidR="001864AB" w:rsidRPr="007A141D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 xml:space="preserve"> </w:t>
      </w:r>
      <w:r w:rsidR="00A97A3E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Nov</w:t>
      </w:r>
      <w:r w:rsidR="00DB54E1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ember 2023</w:t>
      </w:r>
    </w:p>
    <w:p w14:paraId="6AD65D50" w14:textId="77777777" w:rsidR="00410120" w:rsidRDefault="00410120" w:rsidP="001864AB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410120">
        <w:rPr>
          <w:rFonts w:ascii="Arial" w:eastAsia="Arial" w:hAnsi="Arial" w:cs="Arial"/>
          <w:sz w:val="22"/>
          <w:szCs w:val="22"/>
        </w:rPr>
        <w:t xml:space="preserve">Managed several e-commerce websites. </w:t>
      </w:r>
    </w:p>
    <w:p w14:paraId="13039AB6" w14:textId="77777777" w:rsidR="00410120" w:rsidRDefault="00410120" w:rsidP="001864AB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410120">
        <w:rPr>
          <w:rFonts w:ascii="Arial" w:eastAsia="Arial" w:hAnsi="Arial" w:cs="Arial"/>
          <w:sz w:val="22"/>
          <w:szCs w:val="22"/>
        </w:rPr>
        <w:t xml:space="preserve">Utilized the project management tool Basecamp for managing requests from clients. </w:t>
      </w:r>
    </w:p>
    <w:p w14:paraId="2DF8291E" w14:textId="77777777" w:rsidR="00410120" w:rsidRDefault="00410120" w:rsidP="00410120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410120">
        <w:rPr>
          <w:rFonts w:ascii="Arial" w:eastAsia="Arial" w:hAnsi="Arial" w:cs="Arial"/>
          <w:sz w:val="22"/>
          <w:szCs w:val="22"/>
        </w:rPr>
        <w:t xml:space="preserve">Performed ADA scans on all websites quarterly. </w:t>
      </w:r>
    </w:p>
    <w:p w14:paraId="4138C6FD" w14:textId="35D4561B" w:rsidR="00410120" w:rsidRPr="00410120" w:rsidRDefault="00410120" w:rsidP="00410120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410120">
        <w:rPr>
          <w:rFonts w:ascii="Arial" w:eastAsia="Arial" w:hAnsi="Arial" w:cs="Arial"/>
          <w:sz w:val="22"/>
          <w:szCs w:val="22"/>
        </w:rPr>
        <w:t xml:space="preserve">Modified HTML, CSS, and JavaScript to make sites ADA-compliant. </w:t>
      </w:r>
    </w:p>
    <w:p w14:paraId="3D7FF18D" w14:textId="77777777" w:rsidR="00410120" w:rsidRDefault="00410120" w:rsidP="001864AB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410120">
        <w:rPr>
          <w:rFonts w:ascii="Arial" w:eastAsia="Arial" w:hAnsi="Arial" w:cs="Arial"/>
          <w:sz w:val="22"/>
          <w:szCs w:val="22"/>
        </w:rPr>
        <w:t xml:space="preserve">Followed WCAG 2.1 AA standards. </w:t>
      </w:r>
    </w:p>
    <w:p w14:paraId="0EB4635E" w14:textId="5A91EB3A" w:rsidR="00410120" w:rsidRPr="00274017" w:rsidRDefault="00410120" w:rsidP="00274017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410120">
        <w:rPr>
          <w:rFonts w:ascii="Arial" w:eastAsia="Arial" w:hAnsi="Arial" w:cs="Arial"/>
          <w:sz w:val="22"/>
          <w:szCs w:val="22"/>
        </w:rPr>
        <w:t xml:space="preserve">Performed User Experience testing on all websites every quarter. </w:t>
      </w:r>
    </w:p>
    <w:p w14:paraId="2C2E2EBC" w14:textId="78CFD4CC" w:rsidR="00410120" w:rsidRDefault="00410120" w:rsidP="001864AB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410120">
        <w:rPr>
          <w:rFonts w:ascii="Arial" w:eastAsia="Arial" w:hAnsi="Arial" w:cs="Arial"/>
          <w:sz w:val="22"/>
          <w:szCs w:val="22"/>
        </w:rPr>
        <w:t xml:space="preserve">Led various projects for clients, managing workflows and projects with Basecamp. </w:t>
      </w:r>
    </w:p>
    <w:p w14:paraId="5047848D" w14:textId="0FB3A5ED" w:rsidR="00274017" w:rsidRDefault="00410120" w:rsidP="001864AB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410120">
        <w:rPr>
          <w:rFonts w:ascii="Arial" w:eastAsia="Arial" w:hAnsi="Arial" w:cs="Arial"/>
          <w:sz w:val="22"/>
          <w:szCs w:val="22"/>
        </w:rPr>
        <w:t xml:space="preserve">Worked with C# and </w:t>
      </w:r>
      <w:r w:rsidR="003328DD">
        <w:rPr>
          <w:rFonts w:ascii="Arial" w:eastAsia="Arial" w:hAnsi="Arial" w:cs="Arial"/>
          <w:sz w:val="22"/>
          <w:szCs w:val="22"/>
        </w:rPr>
        <w:t>.NET</w:t>
      </w:r>
      <w:r w:rsidRPr="00410120">
        <w:rPr>
          <w:rFonts w:ascii="Arial" w:eastAsia="Arial" w:hAnsi="Arial" w:cs="Arial"/>
          <w:sz w:val="22"/>
          <w:szCs w:val="22"/>
        </w:rPr>
        <w:t xml:space="preserve"> codebase for backend form handlers and scripts.</w:t>
      </w:r>
    </w:p>
    <w:p w14:paraId="6E3E10E4" w14:textId="2AF9E80A" w:rsidR="00E24CB1" w:rsidRPr="009E28FA" w:rsidRDefault="00E24CB1" w:rsidP="001864AB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Managed workflows and projects with Basecamp. </w:t>
      </w:r>
    </w:p>
    <w:p w14:paraId="0E5BF942" w14:textId="09E2D198" w:rsidR="00304EB6" w:rsidRPr="009E28FA" w:rsidRDefault="00274017" w:rsidP="001864AB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Mentored several junior develop</w:t>
      </w:r>
      <w:r w:rsidR="00DC3B1E">
        <w:rPr>
          <w:rFonts w:ascii="Arial" w:eastAsia="Arial" w:hAnsi="Arial" w:cs="Arial"/>
          <w:sz w:val="22"/>
          <w:szCs w:val="22"/>
        </w:rPr>
        <w:t>ers in JavaScript and jQuery coding projects</w:t>
      </w:r>
    </w:p>
    <w:p w14:paraId="534F4888" w14:textId="77777777" w:rsidR="00626522" w:rsidRPr="00055149" w:rsidRDefault="00626522" w:rsidP="000D6685">
      <w:pPr>
        <w:ind w:left="180"/>
        <w:rPr>
          <w:rFonts w:ascii="Arial" w:hAnsi="Arial" w:cs="Arial"/>
          <w:b/>
          <w:sz w:val="22"/>
          <w:szCs w:val="22"/>
        </w:rPr>
      </w:pPr>
    </w:p>
    <w:p w14:paraId="0217D177" w14:textId="5F1B1E65" w:rsidR="00C23AD0" w:rsidRDefault="00C23AD0" w:rsidP="6491B99D">
      <w:pPr>
        <w:ind w:firstLine="270"/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</w:pPr>
      <w:r>
        <w:rPr>
          <w:rFonts w:ascii="Arial" w:eastAsia="Arial" w:hAnsi="Arial" w:cs="Arial"/>
          <w:b/>
          <w:bCs/>
        </w:rPr>
        <w:t xml:space="preserve">Software Engineer, </w:t>
      </w:r>
      <w:r w:rsidRPr="007A141D">
        <w:rPr>
          <w:rFonts w:ascii="Arial" w:eastAsia="Arial" w:hAnsi="Arial" w:cs="Arial"/>
        </w:rPr>
        <w:t>Unlimited Systems, Inc,</w:t>
      </w:r>
      <w:r>
        <w:rPr>
          <w:rFonts w:ascii="Arial" w:eastAsia="Arial" w:hAnsi="Arial" w:cs="Arial"/>
          <w:b/>
          <w:bCs/>
        </w:rPr>
        <w:t xml:space="preserve"> </w:t>
      </w:r>
      <w:r w:rsidRPr="007A141D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 xml:space="preserve">April 2022 </w:t>
      </w:r>
      <w:r w:rsidR="007A141D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–</w:t>
      </w:r>
      <w:r w:rsidRPr="007A141D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 xml:space="preserve"> </w:t>
      </w:r>
      <w:r w:rsidR="000F1591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January 2023</w:t>
      </w:r>
    </w:p>
    <w:p w14:paraId="11E8F426" w14:textId="673F94FF" w:rsidR="007A141D" w:rsidRPr="009E28FA" w:rsidRDefault="00E32B6A" w:rsidP="007A141D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9E28FA">
        <w:rPr>
          <w:rFonts w:ascii="Arial" w:eastAsia="Arial" w:hAnsi="Arial" w:cs="Arial"/>
          <w:sz w:val="22"/>
          <w:szCs w:val="22"/>
        </w:rPr>
        <w:t xml:space="preserve">Developed </w:t>
      </w:r>
      <w:r w:rsidR="001D51EF" w:rsidRPr="009E28FA">
        <w:rPr>
          <w:rFonts w:ascii="Arial" w:eastAsia="Arial" w:hAnsi="Arial" w:cs="Arial"/>
          <w:sz w:val="22"/>
          <w:szCs w:val="22"/>
        </w:rPr>
        <w:t>React</w:t>
      </w:r>
      <w:r w:rsidR="00A8330A" w:rsidRPr="009E28FA">
        <w:rPr>
          <w:rFonts w:ascii="Arial" w:eastAsia="Arial" w:hAnsi="Arial" w:cs="Arial"/>
          <w:sz w:val="22"/>
          <w:szCs w:val="22"/>
        </w:rPr>
        <w:t>.js</w:t>
      </w:r>
      <w:r w:rsidR="001D51EF" w:rsidRPr="009E28FA">
        <w:rPr>
          <w:rFonts w:ascii="Arial" w:eastAsia="Arial" w:hAnsi="Arial" w:cs="Arial"/>
          <w:sz w:val="22"/>
          <w:szCs w:val="22"/>
        </w:rPr>
        <w:t xml:space="preserve"> components for Azure Cloud Application</w:t>
      </w:r>
      <w:r w:rsidR="008E6A3F" w:rsidRPr="009E28FA">
        <w:rPr>
          <w:rFonts w:ascii="Arial" w:eastAsia="Arial" w:hAnsi="Arial" w:cs="Arial"/>
          <w:sz w:val="22"/>
          <w:szCs w:val="22"/>
        </w:rPr>
        <w:t>s</w:t>
      </w:r>
      <w:r w:rsidR="001D51EF" w:rsidRPr="009E28FA">
        <w:rPr>
          <w:rFonts w:ascii="Arial" w:eastAsia="Arial" w:hAnsi="Arial" w:cs="Arial"/>
          <w:sz w:val="22"/>
          <w:szCs w:val="22"/>
        </w:rPr>
        <w:t xml:space="preserve">. </w:t>
      </w:r>
    </w:p>
    <w:p w14:paraId="0DD1A852" w14:textId="1E56EEC1" w:rsidR="007A141D" w:rsidRPr="009E28FA" w:rsidRDefault="008E6A3F" w:rsidP="007A141D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9E28FA">
        <w:rPr>
          <w:rFonts w:ascii="Arial" w:eastAsia="Arial" w:hAnsi="Arial" w:cs="Arial"/>
          <w:sz w:val="22"/>
          <w:szCs w:val="22"/>
        </w:rPr>
        <w:t xml:space="preserve">Develop </w:t>
      </w:r>
      <w:r w:rsidR="00C708F4" w:rsidRPr="009E28FA">
        <w:rPr>
          <w:rFonts w:ascii="Arial" w:eastAsia="Arial" w:hAnsi="Arial" w:cs="Arial"/>
          <w:sz w:val="22"/>
          <w:szCs w:val="22"/>
        </w:rPr>
        <w:t xml:space="preserve">payment </w:t>
      </w:r>
      <w:r w:rsidR="00140C13" w:rsidRPr="009E28FA">
        <w:rPr>
          <w:rFonts w:ascii="Arial" w:eastAsia="Arial" w:hAnsi="Arial" w:cs="Arial"/>
          <w:sz w:val="22"/>
          <w:szCs w:val="22"/>
        </w:rPr>
        <w:t>integrations for Stripe payments</w:t>
      </w:r>
      <w:r w:rsidR="0097078F" w:rsidRPr="009E28FA">
        <w:rPr>
          <w:rFonts w:ascii="Arial" w:eastAsia="Arial" w:hAnsi="Arial" w:cs="Arial"/>
          <w:sz w:val="22"/>
          <w:szCs w:val="22"/>
        </w:rPr>
        <w:t xml:space="preserve">. </w:t>
      </w:r>
    </w:p>
    <w:p w14:paraId="4215D047" w14:textId="3193E9EE" w:rsidR="0097078F" w:rsidRPr="009E28FA" w:rsidRDefault="0097078F" w:rsidP="007A141D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9E28FA">
        <w:rPr>
          <w:rFonts w:ascii="Arial" w:eastAsia="Arial" w:hAnsi="Arial" w:cs="Arial"/>
          <w:sz w:val="22"/>
          <w:szCs w:val="22"/>
        </w:rPr>
        <w:t xml:space="preserve">Utilize </w:t>
      </w:r>
      <w:r w:rsidR="008F386C" w:rsidRPr="009E28FA">
        <w:rPr>
          <w:rFonts w:ascii="Arial" w:eastAsia="Arial" w:hAnsi="Arial" w:cs="Arial"/>
          <w:sz w:val="22"/>
          <w:szCs w:val="22"/>
        </w:rPr>
        <w:t>Azure Repo</w:t>
      </w:r>
      <w:r w:rsidR="00C50A17" w:rsidRPr="009E28FA">
        <w:rPr>
          <w:rFonts w:ascii="Arial" w:eastAsia="Arial" w:hAnsi="Arial" w:cs="Arial"/>
          <w:sz w:val="22"/>
          <w:szCs w:val="22"/>
        </w:rPr>
        <w:t xml:space="preserve"> to manage code repositories. </w:t>
      </w:r>
    </w:p>
    <w:p w14:paraId="060E4B06" w14:textId="0812190A" w:rsidR="00063F16" w:rsidRPr="009E28FA" w:rsidRDefault="008F386C" w:rsidP="007A141D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9E28FA">
        <w:rPr>
          <w:rFonts w:ascii="Arial" w:eastAsia="Arial" w:hAnsi="Arial" w:cs="Arial"/>
          <w:sz w:val="22"/>
          <w:szCs w:val="22"/>
        </w:rPr>
        <w:t>Use of Docker and Kubernetes containers</w:t>
      </w:r>
      <w:r w:rsidR="00ED1A67" w:rsidRPr="009E28FA">
        <w:rPr>
          <w:rFonts w:ascii="Arial" w:eastAsia="Arial" w:hAnsi="Arial" w:cs="Arial"/>
          <w:sz w:val="22"/>
          <w:szCs w:val="22"/>
        </w:rPr>
        <w:t xml:space="preserve"> for development.</w:t>
      </w:r>
    </w:p>
    <w:p w14:paraId="613C2065" w14:textId="09FA1BED" w:rsidR="00DE6973" w:rsidRPr="009E28FA" w:rsidRDefault="00D05B4E" w:rsidP="00DE6973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9E28FA">
        <w:rPr>
          <w:rFonts w:ascii="Arial" w:eastAsia="Arial" w:hAnsi="Arial" w:cs="Arial"/>
          <w:sz w:val="22"/>
          <w:szCs w:val="22"/>
        </w:rPr>
        <w:t>Healthcare pat</w:t>
      </w:r>
      <w:r w:rsidR="00CE7326" w:rsidRPr="009E28FA">
        <w:rPr>
          <w:rFonts w:ascii="Arial" w:eastAsia="Arial" w:hAnsi="Arial" w:cs="Arial"/>
          <w:sz w:val="22"/>
          <w:szCs w:val="22"/>
        </w:rPr>
        <w:t>i</w:t>
      </w:r>
      <w:r w:rsidRPr="009E28FA">
        <w:rPr>
          <w:rFonts w:ascii="Arial" w:eastAsia="Arial" w:hAnsi="Arial" w:cs="Arial"/>
          <w:sz w:val="22"/>
          <w:szCs w:val="22"/>
        </w:rPr>
        <w:t xml:space="preserve">ent portals </w:t>
      </w:r>
      <w:r w:rsidR="00E85441" w:rsidRPr="009E28FA">
        <w:rPr>
          <w:rFonts w:ascii="Arial" w:eastAsia="Arial" w:hAnsi="Arial" w:cs="Arial"/>
          <w:sz w:val="22"/>
          <w:szCs w:val="22"/>
        </w:rPr>
        <w:t xml:space="preserve">for management of </w:t>
      </w:r>
      <w:r w:rsidR="004F416A" w:rsidRPr="009E28FA">
        <w:rPr>
          <w:rFonts w:ascii="Arial" w:eastAsia="Arial" w:hAnsi="Arial" w:cs="Arial"/>
          <w:sz w:val="22"/>
          <w:szCs w:val="22"/>
        </w:rPr>
        <w:t xml:space="preserve">medical </w:t>
      </w:r>
      <w:r w:rsidR="00E85441" w:rsidRPr="009E28FA">
        <w:rPr>
          <w:rFonts w:ascii="Arial" w:eastAsia="Arial" w:hAnsi="Arial" w:cs="Arial"/>
          <w:sz w:val="22"/>
          <w:szCs w:val="22"/>
        </w:rPr>
        <w:t>services and financial</w:t>
      </w:r>
      <w:r w:rsidR="004F416A" w:rsidRPr="009E28FA">
        <w:rPr>
          <w:rFonts w:ascii="Arial" w:eastAsia="Arial" w:hAnsi="Arial" w:cs="Arial"/>
          <w:sz w:val="22"/>
          <w:szCs w:val="22"/>
        </w:rPr>
        <w:t>s</w:t>
      </w:r>
      <w:r w:rsidR="00E85441" w:rsidRPr="009E28FA">
        <w:rPr>
          <w:rFonts w:ascii="Arial" w:eastAsia="Arial" w:hAnsi="Arial" w:cs="Arial"/>
          <w:sz w:val="22"/>
          <w:szCs w:val="22"/>
        </w:rPr>
        <w:t xml:space="preserve">. </w:t>
      </w:r>
    </w:p>
    <w:p w14:paraId="0747A9AD" w14:textId="67690FA9" w:rsidR="0085576C" w:rsidRPr="009E28FA" w:rsidRDefault="0085576C" w:rsidP="00DE6973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9E28FA">
        <w:rPr>
          <w:rFonts w:ascii="Arial" w:eastAsia="Arial" w:hAnsi="Arial" w:cs="Arial"/>
          <w:sz w:val="22"/>
          <w:szCs w:val="22"/>
        </w:rPr>
        <w:t>Utilized Atlassian products (Jira, Confluence) to manage projects.</w:t>
      </w:r>
    </w:p>
    <w:p w14:paraId="2CC5B57F" w14:textId="3808BBBC" w:rsidR="004F4D77" w:rsidRDefault="004F4D77" w:rsidP="00DE6973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 w:rsidRPr="009E28FA">
        <w:rPr>
          <w:rFonts w:ascii="Arial" w:eastAsia="Arial" w:hAnsi="Arial" w:cs="Arial"/>
          <w:sz w:val="22"/>
          <w:szCs w:val="22"/>
        </w:rPr>
        <w:t xml:space="preserve">Developed </w:t>
      </w:r>
      <w:r w:rsidR="002C0109" w:rsidRPr="009E28FA">
        <w:rPr>
          <w:rFonts w:ascii="Arial" w:eastAsia="Arial" w:hAnsi="Arial" w:cs="Arial"/>
          <w:sz w:val="22"/>
          <w:szCs w:val="22"/>
        </w:rPr>
        <w:t>pat</w:t>
      </w:r>
      <w:r w:rsidR="00CE7326" w:rsidRPr="009E28FA">
        <w:rPr>
          <w:rFonts w:ascii="Arial" w:eastAsia="Arial" w:hAnsi="Arial" w:cs="Arial"/>
          <w:sz w:val="22"/>
          <w:szCs w:val="22"/>
        </w:rPr>
        <w:t xml:space="preserve">ient </w:t>
      </w:r>
      <w:r w:rsidR="008E44DC" w:rsidRPr="009E28FA">
        <w:rPr>
          <w:rFonts w:ascii="Arial" w:eastAsia="Arial" w:hAnsi="Arial" w:cs="Arial"/>
          <w:sz w:val="22"/>
          <w:szCs w:val="22"/>
        </w:rPr>
        <w:t xml:space="preserve">and clinic </w:t>
      </w:r>
      <w:r w:rsidR="00CE7326" w:rsidRPr="009E28FA">
        <w:rPr>
          <w:rFonts w:ascii="Arial" w:eastAsia="Arial" w:hAnsi="Arial" w:cs="Arial"/>
          <w:sz w:val="22"/>
          <w:szCs w:val="22"/>
        </w:rPr>
        <w:t>interfaces</w:t>
      </w:r>
      <w:r w:rsidRPr="009E28FA">
        <w:rPr>
          <w:rFonts w:ascii="Arial" w:eastAsia="Arial" w:hAnsi="Arial" w:cs="Arial"/>
          <w:sz w:val="22"/>
          <w:szCs w:val="22"/>
        </w:rPr>
        <w:t xml:space="preserve"> from Figma designs</w:t>
      </w:r>
      <w:r w:rsidR="002C0109" w:rsidRPr="009E28FA">
        <w:rPr>
          <w:rFonts w:ascii="Arial" w:eastAsia="Arial" w:hAnsi="Arial" w:cs="Arial"/>
          <w:sz w:val="22"/>
          <w:szCs w:val="22"/>
        </w:rPr>
        <w:t>.</w:t>
      </w:r>
    </w:p>
    <w:p w14:paraId="2C6B2E47" w14:textId="5F6C57F2" w:rsidR="00E24CB1" w:rsidRDefault="00E24CB1" w:rsidP="00DE6973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Used Slack and Jira to manage various projects</w:t>
      </w:r>
    </w:p>
    <w:p w14:paraId="5B4135DA" w14:textId="06E75E6A" w:rsidR="00B57E0E" w:rsidRPr="009E28FA" w:rsidRDefault="00B57E0E" w:rsidP="00DE6973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Integrated Tailwind CSS as a design pattern library for an Oncology patient portal. </w:t>
      </w:r>
    </w:p>
    <w:p w14:paraId="32125134" w14:textId="77777777" w:rsidR="00C50A17" w:rsidRPr="007A141D" w:rsidRDefault="00C50A17" w:rsidP="00063F16">
      <w:pPr>
        <w:pStyle w:val="ListParagraph"/>
        <w:ind w:left="990"/>
        <w:rPr>
          <w:rFonts w:ascii="Arial" w:eastAsia="Arial" w:hAnsi="Arial" w:cs="Arial"/>
          <w:b/>
          <w:bCs/>
        </w:rPr>
      </w:pPr>
    </w:p>
    <w:p w14:paraId="64802E68" w14:textId="1C263DA6" w:rsidR="00B35939" w:rsidRDefault="00E71CFE" w:rsidP="6491B99D">
      <w:pPr>
        <w:ind w:firstLine="270"/>
        <w:rPr>
          <w:rFonts w:ascii="Arial" w:eastAsia="Arial" w:hAnsi="Arial" w:cs="Arial"/>
          <w:color w:val="000000" w:themeColor="text1"/>
          <w:sz w:val="16"/>
          <w:szCs w:val="16"/>
        </w:rPr>
      </w:pPr>
      <w:r>
        <w:rPr>
          <w:rFonts w:ascii="Arial" w:eastAsia="Arial" w:hAnsi="Arial" w:cs="Arial"/>
          <w:b/>
          <w:bCs/>
        </w:rPr>
        <w:t xml:space="preserve">Front End </w:t>
      </w:r>
      <w:r w:rsidR="6491B99D" w:rsidRPr="6491B99D">
        <w:rPr>
          <w:rFonts w:ascii="Arial" w:eastAsia="Arial" w:hAnsi="Arial" w:cs="Arial"/>
          <w:b/>
          <w:bCs/>
        </w:rPr>
        <w:t xml:space="preserve">Web Developer, </w:t>
      </w:r>
      <w:r>
        <w:rPr>
          <w:rFonts w:ascii="Arial" w:eastAsia="Arial" w:hAnsi="Arial" w:cs="Arial"/>
          <w:color w:val="000000" w:themeColor="text1"/>
        </w:rPr>
        <w:t>Winsupply, Inc.</w:t>
      </w:r>
      <w:r w:rsidR="6491B99D" w:rsidRPr="6491B99D">
        <w:rPr>
          <w:rFonts w:ascii="Arial" w:eastAsia="Arial" w:hAnsi="Arial" w:cs="Arial"/>
          <w:b/>
          <w:bCs/>
          <w:color w:val="000000" w:themeColor="text1"/>
        </w:rPr>
        <w:t xml:space="preserve">, </w:t>
      </w:r>
      <w:r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February</w:t>
      </w:r>
      <w:r w:rsidR="6491B99D" w:rsidRPr="6491B99D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 xml:space="preserve"> 2021-</w:t>
      </w:r>
      <w:r w:rsidR="00C23AD0"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  <w:t>April 2022</w:t>
      </w:r>
    </w:p>
    <w:p w14:paraId="66206A34" w14:textId="396A9C3E" w:rsidR="00B35939" w:rsidRPr="006B37D4" w:rsidRDefault="00E71CFE" w:rsidP="006B37D4">
      <w:pPr>
        <w:pStyle w:val="ListParagraph"/>
        <w:numPr>
          <w:ilvl w:val="0"/>
          <w:numId w:val="47"/>
        </w:numPr>
        <w:rPr>
          <w:rFonts w:ascii="Arial" w:hAnsi="Arial" w:cs="Arial"/>
          <w:color w:val="000000" w:themeColor="text1"/>
          <w:sz w:val="22"/>
          <w:szCs w:val="22"/>
        </w:rPr>
      </w:pPr>
      <w:r w:rsidRPr="006B37D4">
        <w:rPr>
          <w:rFonts w:ascii="Arial" w:hAnsi="Arial" w:cs="Arial"/>
          <w:color w:val="000000" w:themeColor="text1"/>
          <w:sz w:val="22"/>
          <w:szCs w:val="22"/>
        </w:rPr>
        <w:t xml:space="preserve">Developed several web applications using </w:t>
      </w:r>
      <w:r w:rsidR="00DC71CE" w:rsidRPr="006B37D4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Pr="006B37D4">
        <w:rPr>
          <w:rFonts w:ascii="Arial" w:hAnsi="Arial" w:cs="Arial"/>
          <w:color w:val="000000" w:themeColor="text1"/>
          <w:sz w:val="22"/>
          <w:szCs w:val="22"/>
        </w:rPr>
        <w:t>Angular platform.</w:t>
      </w:r>
    </w:p>
    <w:p w14:paraId="7BBAC58B" w14:textId="2FC95FCD" w:rsidR="00E71CFE" w:rsidRPr="006B37D4" w:rsidRDefault="00E71CFE" w:rsidP="006B37D4">
      <w:pPr>
        <w:pStyle w:val="ListParagraph"/>
        <w:numPr>
          <w:ilvl w:val="0"/>
          <w:numId w:val="47"/>
        </w:numPr>
        <w:rPr>
          <w:rFonts w:ascii="Arial" w:hAnsi="Arial" w:cs="Arial"/>
          <w:color w:val="000000" w:themeColor="text1"/>
          <w:sz w:val="22"/>
          <w:szCs w:val="22"/>
        </w:rPr>
      </w:pPr>
      <w:r w:rsidRPr="006B37D4">
        <w:rPr>
          <w:rFonts w:ascii="Arial" w:hAnsi="Arial" w:cs="Arial"/>
          <w:color w:val="000000" w:themeColor="text1"/>
          <w:sz w:val="22"/>
          <w:szCs w:val="22"/>
        </w:rPr>
        <w:t xml:space="preserve">Managed internal </w:t>
      </w:r>
      <w:r w:rsidR="006C07F9" w:rsidRPr="006B37D4">
        <w:rPr>
          <w:rFonts w:ascii="Arial" w:hAnsi="Arial" w:cs="Arial"/>
          <w:color w:val="000000" w:themeColor="text1"/>
          <w:sz w:val="22"/>
          <w:szCs w:val="22"/>
        </w:rPr>
        <w:t>Finance IT</w:t>
      </w:r>
      <w:r w:rsidRPr="006B37D4">
        <w:rPr>
          <w:rFonts w:ascii="Arial" w:hAnsi="Arial" w:cs="Arial"/>
          <w:color w:val="000000" w:themeColor="text1"/>
          <w:sz w:val="22"/>
          <w:szCs w:val="22"/>
        </w:rPr>
        <w:t xml:space="preserve"> applications based on </w:t>
      </w:r>
      <w:r w:rsidR="00AB18BE" w:rsidRPr="006B37D4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Pr="006B37D4">
        <w:rPr>
          <w:rFonts w:ascii="Arial" w:hAnsi="Arial" w:cs="Arial"/>
          <w:color w:val="000000" w:themeColor="text1"/>
          <w:sz w:val="22"/>
          <w:szCs w:val="22"/>
        </w:rPr>
        <w:t xml:space="preserve">.Net framework. </w:t>
      </w:r>
    </w:p>
    <w:p w14:paraId="69477561" w14:textId="71D16808" w:rsidR="00CF07E9" w:rsidRPr="006B37D4" w:rsidRDefault="00CF07E9" w:rsidP="006B37D4">
      <w:pPr>
        <w:pStyle w:val="ListParagraph"/>
        <w:numPr>
          <w:ilvl w:val="0"/>
          <w:numId w:val="47"/>
        </w:numPr>
        <w:rPr>
          <w:rFonts w:ascii="Arial" w:hAnsi="Arial" w:cs="Arial"/>
          <w:color w:val="000000" w:themeColor="text1"/>
          <w:sz w:val="22"/>
          <w:szCs w:val="22"/>
        </w:rPr>
      </w:pPr>
      <w:r w:rsidRPr="006B37D4">
        <w:rPr>
          <w:rFonts w:ascii="Arial" w:hAnsi="Arial" w:cs="Arial"/>
          <w:color w:val="000000" w:themeColor="text1"/>
          <w:sz w:val="22"/>
          <w:szCs w:val="22"/>
        </w:rPr>
        <w:t xml:space="preserve">Utilize GitHub and Jenkins to deploy web applications. </w:t>
      </w:r>
    </w:p>
    <w:p w14:paraId="70D9CC3B" w14:textId="0E1650BC" w:rsidR="00CD5302" w:rsidRPr="006B37D4" w:rsidRDefault="00CD5302" w:rsidP="006B37D4">
      <w:pPr>
        <w:pStyle w:val="ListParagraph"/>
        <w:numPr>
          <w:ilvl w:val="0"/>
          <w:numId w:val="47"/>
        </w:numPr>
        <w:rPr>
          <w:rFonts w:ascii="Arial" w:eastAsia="Arial" w:hAnsi="Arial" w:cs="Arial"/>
          <w:sz w:val="22"/>
          <w:szCs w:val="22"/>
        </w:rPr>
      </w:pPr>
      <w:r w:rsidRPr="006B37D4">
        <w:rPr>
          <w:rFonts w:ascii="Arial" w:eastAsia="Arial" w:hAnsi="Arial" w:cs="Arial"/>
          <w:sz w:val="22"/>
          <w:szCs w:val="22"/>
        </w:rPr>
        <w:t xml:space="preserve">Utilized Atlassian products (Jira, Confluence) to manage </w:t>
      </w:r>
      <w:r w:rsidR="00AF1394">
        <w:rPr>
          <w:rFonts w:ascii="Arial" w:eastAsia="Arial" w:hAnsi="Arial" w:cs="Arial"/>
          <w:sz w:val="22"/>
          <w:szCs w:val="22"/>
        </w:rPr>
        <w:t xml:space="preserve">various </w:t>
      </w:r>
      <w:r w:rsidRPr="006B37D4">
        <w:rPr>
          <w:rFonts w:ascii="Arial" w:eastAsia="Arial" w:hAnsi="Arial" w:cs="Arial"/>
          <w:sz w:val="22"/>
          <w:szCs w:val="22"/>
        </w:rPr>
        <w:t>projects</w:t>
      </w:r>
      <w:r w:rsidR="0085576C" w:rsidRPr="006B37D4">
        <w:rPr>
          <w:rFonts w:ascii="Arial" w:eastAsia="Arial" w:hAnsi="Arial" w:cs="Arial"/>
          <w:sz w:val="22"/>
          <w:szCs w:val="22"/>
        </w:rPr>
        <w:t>.</w:t>
      </w:r>
    </w:p>
    <w:p w14:paraId="2936D5F8" w14:textId="7D3EF455" w:rsidR="00CD5302" w:rsidRPr="006B37D4" w:rsidRDefault="006330F4" w:rsidP="006B37D4">
      <w:pPr>
        <w:pStyle w:val="ListParagraph"/>
        <w:numPr>
          <w:ilvl w:val="0"/>
          <w:numId w:val="47"/>
        </w:numPr>
        <w:rPr>
          <w:rFonts w:ascii="Arial" w:eastAsia="Arial" w:hAnsi="Arial" w:cs="Arial"/>
          <w:sz w:val="22"/>
          <w:szCs w:val="22"/>
        </w:rPr>
      </w:pPr>
      <w:r w:rsidRPr="006B37D4">
        <w:rPr>
          <w:rFonts w:ascii="Arial" w:eastAsia="Arial" w:hAnsi="Arial" w:cs="Arial"/>
          <w:sz w:val="22"/>
          <w:szCs w:val="22"/>
        </w:rPr>
        <w:t xml:space="preserve">Received Cherwell IT Tickets to </w:t>
      </w:r>
      <w:r w:rsidR="00CD5302" w:rsidRPr="006B37D4">
        <w:rPr>
          <w:rFonts w:ascii="Arial" w:eastAsia="Arial" w:hAnsi="Arial" w:cs="Arial"/>
          <w:sz w:val="22"/>
          <w:szCs w:val="22"/>
        </w:rPr>
        <w:t xml:space="preserve">fix bugs reported by the business. </w:t>
      </w:r>
    </w:p>
    <w:p w14:paraId="71D4382E" w14:textId="49F8CF77" w:rsidR="00451CDB" w:rsidRDefault="0065542C" w:rsidP="006B37D4">
      <w:pPr>
        <w:pStyle w:val="ListParagraph"/>
        <w:numPr>
          <w:ilvl w:val="0"/>
          <w:numId w:val="47"/>
        </w:numPr>
        <w:rPr>
          <w:rFonts w:ascii="Arial" w:eastAsia="Arial" w:hAnsi="Arial" w:cs="Arial"/>
          <w:sz w:val="22"/>
          <w:szCs w:val="22"/>
        </w:rPr>
      </w:pPr>
      <w:r w:rsidRPr="006B37D4">
        <w:rPr>
          <w:rFonts w:ascii="Arial" w:eastAsia="Arial" w:hAnsi="Arial" w:cs="Arial"/>
          <w:sz w:val="22"/>
          <w:szCs w:val="22"/>
        </w:rPr>
        <w:t xml:space="preserve">Developed UX Design Patterns for various web applications for </w:t>
      </w:r>
      <w:r w:rsidR="00DC71CE" w:rsidRPr="006B37D4">
        <w:rPr>
          <w:rFonts w:ascii="Arial" w:eastAsia="Arial" w:hAnsi="Arial" w:cs="Arial"/>
          <w:sz w:val="22"/>
          <w:szCs w:val="22"/>
        </w:rPr>
        <w:t xml:space="preserve">the </w:t>
      </w:r>
      <w:r w:rsidRPr="006B37D4">
        <w:rPr>
          <w:rFonts w:ascii="Arial" w:eastAsia="Arial" w:hAnsi="Arial" w:cs="Arial"/>
          <w:sz w:val="22"/>
          <w:szCs w:val="22"/>
        </w:rPr>
        <w:t>Finance Department.</w:t>
      </w:r>
    </w:p>
    <w:p w14:paraId="63C02FDB" w14:textId="17DB54D1" w:rsidR="00DC3B1E" w:rsidRPr="006B37D4" w:rsidRDefault="00DC3B1E" w:rsidP="006B37D4">
      <w:pPr>
        <w:pStyle w:val="ListParagraph"/>
        <w:numPr>
          <w:ilvl w:val="0"/>
          <w:numId w:val="47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Mentored and </w:t>
      </w:r>
      <w:r w:rsidR="00B57E0E">
        <w:rPr>
          <w:rFonts w:ascii="Arial" w:eastAsia="Arial" w:hAnsi="Arial" w:cs="Arial"/>
          <w:sz w:val="22"/>
          <w:szCs w:val="22"/>
        </w:rPr>
        <w:t>led</w:t>
      </w:r>
      <w:r>
        <w:rPr>
          <w:rFonts w:ascii="Arial" w:eastAsia="Arial" w:hAnsi="Arial" w:cs="Arial"/>
          <w:sz w:val="22"/>
          <w:szCs w:val="22"/>
        </w:rPr>
        <w:t xml:space="preserve"> junior developers in finance application development in Angular. </w:t>
      </w:r>
    </w:p>
    <w:p w14:paraId="15A59D68" w14:textId="77777777" w:rsidR="00E71CFE" w:rsidRDefault="00E71CFE" w:rsidP="008A77DB">
      <w:pPr>
        <w:rPr>
          <w:rFonts w:ascii="Arial" w:eastAsia="Arial" w:hAnsi="Arial" w:cs="Arial"/>
          <w:b/>
          <w:bCs/>
        </w:rPr>
      </w:pPr>
    </w:p>
    <w:p w14:paraId="3BACA6C6" w14:textId="3A2D182D" w:rsidR="0E219E15" w:rsidRPr="004E21AC" w:rsidRDefault="0E219E15" w:rsidP="00E02C12">
      <w:pPr>
        <w:ind w:firstLine="270"/>
        <w:rPr>
          <w:rFonts w:ascii="Arial" w:eastAsia="Arial" w:hAnsi="Arial" w:cs="Arial"/>
          <w:i/>
          <w:iCs/>
          <w:sz w:val="14"/>
          <w:szCs w:val="14"/>
        </w:rPr>
      </w:pPr>
      <w:r w:rsidRPr="00190C2E">
        <w:rPr>
          <w:rFonts w:ascii="Arial" w:eastAsia="Arial" w:hAnsi="Arial" w:cs="Arial"/>
          <w:b/>
          <w:bCs/>
        </w:rPr>
        <w:t xml:space="preserve">Front End Web Developer, </w:t>
      </w:r>
      <w:r w:rsidR="00190C2E">
        <w:rPr>
          <w:rFonts w:ascii="Arial" w:eastAsia="Arial" w:hAnsi="Arial" w:cs="Arial"/>
        </w:rPr>
        <w:t xml:space="preserve">Victoria’s Secret, </w:t>
      </w:r>
      <w:r w:rsidR="00190C2E" w:rsidRPr="00190C2E">
        <w:rPr>
          <w:rFonts w:ascii="Arial" w:eastAsia="Arial" w:hAnsi="Arial" w:cs="Arial"/>
        </w:rPr>
        <w:t>LBrands</w:t>
      </w:r>
      <w:r w:rsidRPr="00190C2E">
        <w:rPr>
          <w:rFonts w:ascii="Arial" w:eastAsia="Arial" w:hAnsi="Arial" w:cs="Arial"/>
        </w:rPr>
        <w:t xml:space="preserve">, Inc, </w:t>
      </w:r>
      <w:r w:rsidRPr="004E21AC">
        <w:rPr>
          <w:rFonts w:ascii="Arial" w:eastAsia="Arial" w:hAnsi="Arial" w:cs="Arial"/>
          <w:i/>
          <w:iCs/>
          <w:sz w:val="16"/>
          <w:szCs w:val="16"/>
        </w:rPr>
        <w:t xml:space="preserve">December 2014 – </w:t>
      </w:r>
      <w:r w:rsidR="00F50E84">
        <w:rPr>
          <w:rFonts w:ascii="Arial" w:eastAsia="Arial" w:hAnsi="Arial" w:cs="Arial"/>
          <w:i/>
          <w:iCs/>
          <w:sz w:val="16"/>
          <w:szCs w:val="16"/>
        </w:rPr>
        <w:t>December 2020</w:t>
      </w:r>
    </w:p>
    <w:p w14:paraId="59B094F4" w14:textId="371AD835" w:rsidR="00AD5FCE" w:rsidRPr="004A45E2" w:rsidRDefault="00FF213D" w:rsidP="00AD5FCE">
      <w:pPr>
        <w:pStyle w:val="ListParagraph"/>
        <w:numPr>
          <w:ilvl w:val="0"/>
          <w:numId w:val="33"/>
        </w:numPr>
        <w:rPr>
          <w:rFonts w:ascii="Arial" w:eastAsia="Arial" w:hAnsi="Arial" w:cs="Arial"/>
          <w:sz w:val="22"/>
          <w:szCs w:val="22"/>
        </w:rPr>
      </w:pPr>
      <w:r w:rsidRPr="004A45E2">
        <w:rPr>
          <w:rFonts w:ascii="Arial" w:eastAsia="Arial" w:hAnsi="Arial" w:cs="Arial"/>
          <w:sz w:val="22"/>
          <w:szCs w:val="22"/>
        </w:rPr>
        <w:t>D</w:t>
      </w:r>
      <w:r w:rsidR="00AD5FCE" w:rsidRPr="004A45E2">
        <w:rPr>
          <w:rFonts w:ascii="Arial" w:eastAsia="Arial" w:hAnsi="Arial" w:cs="Arial"/>
          <w:sz w:val="22"/>
          <w:szCs w:val="22"/>
        </w:rPr>
        <w:t>evelop</w:t>
      </w:r>
      <w:r w:rsidR="00D13CE6" w:rsidRPr="004A45E2">
        <w:rPr>
          <w:rFonts w:ascii="Arial" w:eastAsia="Arial" w:hAnsi="Arial" w:cs="Arial"/>
          <w:sz w:val="22"/>
          <w:szCs w:val="22"/>
        </w:rPr>
        <w:t>ed</w:t>
      </w:r>
      <w:r w:rsidR="00E02C12" w:rsidRPr="004A45E2">
        <w:rPr>
          <w:rFonts w:ascii="Arial" w:eastAsia="Arial" w:hAnsi="Arial" w:cs="Arial"/>
          <w:sz w:val="22"/>
          <w:szCs w:val="22"/>
        </w:rPr>
        <w:t xml:space="preserve"> </w:t>
      </w:r>
      <w:r w:rsidRPr="004A45E2">
        <w:rPr>
          <w:rFonts w:ascii="Arial" w:eastAsia="Arial" w:hAnsi="Arial" w:cs="Arial"/>
          <w:sz w:val="22"/>
          <w:szCs w:val="22"/>
        </w:rPr>
        <w:t xml:space="preserve">JavaScript </w:t>
      </w:r>
      <w:r w:rsidR="00E02C12" w:rsidRPr="004A45E2">
        <w:rPr>
          <w:rFonts w:ascii="Arial" w:eastAsia="Arial" w:hAnsi="Arial" w:cs="Arial"/>
          <w:sz w:val="22"/>
          <w:szCs w:val="22"/>
        </w:rPr>
        <w:t xml:space="preserve">components for </w:t>
      </w:r>
      <w:r w:rsidR="00C631A6" w:rsidRPr="004A45E2">
        <w:rPr>
          <w:rFonts w:ascii="Arial" w:eastAsia="Arial" w:hAnsi="Arial" w:cs="Arial"/>
          <w:sz w:val="22"/>
          <w:szCs w:val="22"/>
        </w:rPr>
        <w:t xml:space="preserve">eCommerce </w:t>
      </w:r>
      <w:r w:rsidR="00E02C12" w:rsidRPr="004A45E2">
        <w:rPr>
          <w:rFonts w:ascii="Arial" w:eastAsia="Arial" w:hAnsi="Arial" w:cs="Arial"/>
          <w:sz w:val="22"/>
          <w:szCs w:val="22"/>
        </w:rPr>
        <w:t xml:space="preserve">shop </w:t>
      </w:r>
      <w:r w:rsidR="00AD5FCE" w:rsidRPr="004A45E2">
        <w:rPr>
          <w:rFonts w:ascii="Arial" w:eastAsia="Arial" w:hAnsi="Arial" w:cs="Arial"/>
          <w:sz w:val="22"/>
          <w:szCs w:val="22"/>
        </w:rPr>
        <w:t>pages</w:t>
      </w:r>
      <w:r w:rsidR="00DC71CE" w:rsidRPr="004A45E2">
        <w:rPr>
          <w:rFonts w:ascii="Arial" w:eastAsia="Arial" w:hAnsi="Arial" w:cs="Arial"/>
          <w:sz w:val="22"/>
          <w:szCs w:val="22"/>
        </w:rPr>
        <w:t>, producing</w:t>
      </w:r>
      <w:r w:rsidR="00C631A6" w:rsidRPr="004A45E2">
        <w:rPr>
          <w:rFonts w:ascii="Arial" w:eastAsia="Arial" w:hAnsi="Arial" w:cs="Arial"/>
          <w:sz w:val="22"/>
          <w:szCs w:val="22"/>
        </w:rPr>
        <w:t xml:space="preserve"> a modern, performant website</w:t>
      </w:r>
      <w:r w:rsidR="00AD5FCE" w:rsidRPr="004A45E2">
        <w:rPr>
          <w:rFonts w:ascii="Arial" w:eastAsia="Arial" w:hAnsi="Arial" w:cs="Arial"/>
          <w:sz w:val="22"/>
          <w:szCs w:val="22"/>
        </w:rPr>
        <w:t>.</w:t>
      </w:r>
    </w:p>
    <w:p w14:paraId="548DD46E" w14:textId="42E1BD32" w:rsidR="00E02C12" w:rsidRPr="004A45E2" w:rsidRDefault="00E02C12" w:rsidP="00E02C12">
      <w:pPr>
        <w:pStyle w:val="ListParagraph"/>
        <w:numPr>
          <w:ilvl w:val="0"/>
          <w:numId w:val="33"/>
        </w:numPr>
        <w:rPr>
          <w:rFonts w:ascii="Arial" w:eastAsia="Arial" w:hAnsi="Arial" w:cs="Arial"/>
          <w:sz w:val="22"/>
          <w:szCs w:val="22"/>
        </w:rPr>
      </w:pPr>
      <w:r w:rsidRPr="004A45E2">
        <w:rPr>
          <w:rFonts w:ascii="Arial" w:eastAsia="Arial" w:hAnsi="Arial" w:cs="Arial"/>
          <w:sz w:val="22"/>
          <w:szCs w:val="22"/>
        </w:rPr>
        <w:t xml:space="preserve">Wrote unit testing with </w:t>
      </w:r>
      <w:r w:rsidR="00D13CE6" w:rsidRPr="004A45E2">
        <w:rPr>
          <w:rFonts w:ascii="Arial" w:eastAsia="Arial" w:hAnsi="Arial" w:cs="Arial"/>
          <w:sz w:val="22"/>
          <w:szCs w:val="22"/>
        </w:rPr>
        <w:t>Jasmine and Karma</w:t>
      </w:r>
      <w:r w:rsidRPr="004A45E2">
        <w:rPr>
          <w:rFonts w:ascii="Arial" w:eastAsia="Arial" w:hAnsi="Arial" w:cs="Arial"/>
          <w:sz w:val="22"/>
          <w:szCs w:val="22"/>
        </w:rPr>
        <w:t xml:space="preserve"> for stable, </w:t>
      </w:r>
      <w:r w:rsidR="00DC71CE" w:rsidRPr="004A45E2">
        <w:rPr>
          <w:rFonts w:ascii="Arial" w:eastAsia="Arial" w:hAnsi="Arial" w:cs="Arial"/>
          <w:sz w:val="22"/>
          <w:szCs w:val="22"/>
        </w:rPr>
        <w:t>bug-free</w:t>
      </w:r>
      <w:r w:rsidRPr="004A45E2">
        <w:rPr>
          <w:rFonts w:ascii="Arial" w:eastAsia="Arial" w:hAnsi="Arial" w:cs="Arial"/>
          <w:sz w:val="22"/>
          <w:szCs w:val="22"/>
        </w:rPr>
        <w:t xml:space="preserve"> code.</w:t>
      </w:r>
    </w:p>
    <w:p w14:paraId="40EA815B" w14:textId="1BA3B02F" w:rsidR="00E02C12" w:rsidRPr="004A45E2" w:rsidRDefault="00E02C12" w:rsidP="00E02C12">
      <w:pPr>
        <w:pStyle w:val="ListParagraph"/>
        <w:numPr>
          <w:ilvl w:val="0"/>
          <w:numId w:val="33"/>
        </w:numPr>
        <w:rPr>
          <w:rFonts w:ascii="Arial" w:eastAsia="Arial" w:hAnsi="Arial" w:cs="Arial"/>
          <w:sz w:val="22"/>
          <w:szCs w:val="22"/>
        </w:rPr>
      </w:pPr>
      <w:r w:rsidRPr="004A45E2">
        <w:rPr>
          <w:rFonts w:ascii="Arial" w:eastAsia="Arial" w:hAnsi="Arial" w:cs="Arial"/>
          <w:sz w:val="22"/>
          <w:szCs w:val="22"/>
        </w:rPr>
        <w:t xml:space="preserve">Managed code with Git </w:t>
      </w:r>
      <w:r w:rsidR="00C631A6" w:rsidRPr="004A45E2">
        <w:rPr>
          <w:rFonts w:ascii="Arial" w:eastAsia="Arial" w:hAnsi="Arial" w:cs="Arial"/>
          <w:sz w:val="22"/>
          <w:szCs w:val="22"/>
        </w:rPr>
        <w:t>r</w:t>
      </w:r>
      <w:r w:rsidRPr="004A45E2">
        <w:rPr>
          <w:rFonts w:ascii="Arial" w:eastAsia="Arial" w:hAnsi="Arial" w:cs="Arial"/>
          <w:sz w:val="22"/>
          <w:szCs w:val="22"/>
        </w:rPr>
        <w:t xml:space="preserve">epos </w:t>
      </w:r>
      <w:r w:rsidR="009E28FA">
        <w:rPr>
          <w:rFonts w:ascii="Arial" w:eastAsia="Arial" w:hAnsi="Arial" w:cs="Arial"/>
          <w:bCs/>
          <w:sz w:val="22"/>
          <w:szCs w:val="22"/>
        </w:rPr>
        <w:t>by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EE4A76">
        <w:rPr>
          <w:rFonts w:ascii="Arial" w:eastAsia="Arial" w:hAnsi="Arial" w:cs="Arial"/>
          <w:sz w:val="22"/>
          <w:szCs w:val="22"/>
        </w:rPr>
        <w:t>developing</w:t>
      </w:r>
      <w:r w:rsidR="00936E9A">
        <w:rPr>
          <w:rFonts w:ascii="Arial" w:eastAsia="Arial" w:hAnsi="Arial" w:cs="Arial"/>
          <w:sz w:val="22"/>
          <w:szCs w:val="22"/>
        </w:rPr>
        <w:t xml:space="preserve"> code</w:t>
      </w:r>
      <w:r w:rsidR="00C631A6">
        <w:rPr>
          <w:rFonts w:ascii="Arial" w:eastAsia="Arial" w:hAnsi="Arial" w:cs="Arial"/>
          <w:sz w:val="22"/>
          <w:szCs w:val="22"/>
        </w:rPr>
        <w:t xml:space="preserve"> branches, </w:t>
      </w:r>
      <w:r w:rsidR="00AB18BE">
        <w:rPr>
          <w:rFonts w:ascii="Arial" w:eastAsia="Arial" w:hAnsi="Arial" w:cs="Arial"/>
          <w:sz w:val="22"/>
          <w:szCs w:val="22"/>
        </w:rPr>
        <w:t>reviewing</w:t>
      </w:r>
      <w:r w:rsidR="00936E9A">
        <w:rPr>
          <w:rFonts w:ascii="Arial" w:eastAsia="Arial" w:hAnsi="Arial" w:cs="Arial"/>
          <w:sz w:val="22"/>
          <w:szCs w:val="22"/>
        </w:rPr>
        <w:t xml:space="preserve"> </w:t>
      </w:r>
      <w:r w:rsidR="00C631A6"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ull </w:t>
      </w:r>
      <w:r w:rsidR="00C631A6"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equests</w:t>
      </w:r>
      <w:r w:rsidR="00DC71CE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and </w:t>
      </w:r>
      <w:r w:rsidR="009E28FA">
        <w:rPr>
          <w:rFonts w:ascii="Arial" w:eastAsia="Arial" w:hAnsi="Arial" w:cs="Arial"/>
          <w:bCs/>
          <w:sz w:val="22"/>
          <w:szCs w:val="22"/>
        </w:rPr>
        <w:t>automatically deploying</w:t>
      </w:r>
      <w:r w:rsidRPr="004A45E2">
        <w:rPr>
          <w:rFonts w:ascii="Arial" w:eastAsia="Arial" w:hAnsi="Arial" w:cs="Arial"/>
          <w:sz w:val="22"/>
          <w:szCs w:val="22"/>
        </w:rPr>
        <w:t xml:space="preserve"> to production</w:t>
      </w:r>
      <w:r w:rsidR="00C631A6" w:rsidRPr="004A45E2">
        <w:rPr>
          <w:rFonts w:ascii="Arial" w:eastAsia="Arial" w:hAnsi="Arial" w:cs="Arial"/>
          <w:sz w:val="22"/>
          <w:szCs w:val="22"/>
        </w:rPr>
        <w:t xml:space="preserve"> for a solid, </w:t>
      </w:r>
      <w:r w:rsidR="00936E9A" w:rsidRPr="004A45E2">
        <w:rPr>
          <w:rFonts w:ascii="Arial" w:eastAsia="Arial" w:hAnsi="Arial" w:cs="Arial"/>
          <w:sz w:val="22"/>
          <w:szCs w:val="22"/>
        </w:rPr>
        <w:t>functional eCommerce platform</w:t>
      </w:r>
      <w:r w:rsidRPr="004A45E2">
        <w:rPr>
          <w:rFonts w:ascii="Arial" w:eastAsia="Arial" w:hAnsi="Arial" w:cs="Arial"/>
          <w:sz w:val="22"/>
          <w:szCs w:val="22"/>
        </w:rPr>
        <w:t xml:space="preserve">. </w:t>
      </w:r>
    </w:p>
    <w:p w14:paraId="0E33FEBC" w14:textId="724E8156" w:rsidR="00E02C12" w:rsidRPr="004A45E2" w:rsidRDefault="00AD5FCE" w:rsidP="00E02C12">
      <w:pPr>
        <w:pStyle w:val="ListParagraph"/>
        <w:numPr>
          <w:ilvl w:val="0"/>
          <w:numId w:val="33"/>
        </w:numPr>
        <w:rPr>
          <w:rFonts w:ascii="Arial" w:eastAsia="Arial" w:hAnsi="Arial" w:cs="Arial"/>
          <w:sz w:val="22"/>
          <w:szCs w:val="22"/>
        </w:rPr>
      </w:pPr>
      <w:r w:rsidRPr="004A45E2">
        <w:rPr>
          <w:rFonts w:ascii="Arial" w:eastAsia="Arial" w:hAnsi="Arial" w:cs="Arial"/>
          <w:sz w:val="22"/>
          <w:szCs w:val="22"/>
        </w:rPr>
        <w:t>Followed guidelines for WCAG 2.</w:t>
      </w:r>
      <w:r w:rsidR="00463688" w:rsidRPr="004A45E2">
        <w:rPr>
          <w:rFonts w:ascii="Arial" w:eastAsia="Arial" w:hAnsi="Arial" w:cs="Arial"/>
          <w:sz w:val="22"/>
          <w:szCs w:val="22"/>
        </w:rPr>
        <w:t>1</w:t>
      </w:r>
      <w:r w:rsidRPr="004A45E2">
        <w:rPr>
          <w:rFonts w:ascii="Arial" w:eastAsia="Arial" w:hAnsi="Arial" w:cs="Arial"/>
          <w:sz w:val="22"/>
          <w:szCs w:val="22"/>
        </w:rPr>
        <w:t xml:space="preserve"> to ensure legal policy</w:t>
      </w:r>
      <w:r w:rsidR="00936E9A" w:rsidRPr="004A45E2">
        <w:rPr>
          <w:rFonts w:ascii="Arial" w:eastAsia="Arial" w:hAnsi="Arial" w:cs="Arial"/>
          <w:sz w:val="22"/>
          <w:szCs w:val="22"/>
        </w:rPr>
        <w:t xml:space="preserve"> and stay </w:t>
      </w:r>
      <w:r w:rsidR="00DC71CE" w:rsidRPr="004A45E2">
        <w:rPr>
          <w:rFonts w:ascii="Arial" w:eastAsia="Arial" w:hAnsi="Arial" w:cs="Arial"/>
          <w:sz w:val="22"/>
          <w:szCs w:val="22"/>
        </w:rPr>
        <w:t>compliant</w:t>
      </w:r>
      <w:r w:rsidRPr="004A45E2">
        <w:rPr>
          <w:rFonts w:ascii="Arial" w:eastAsia="Arial" w:hAnsi="Arial" w:cs="Arial"/>
          <w:sz w:val="22"/>
          <w:szCs w:val="22"/>
        </w:rPr>
        <w:t>.</w:t>
      </w:r>
    </w:p>
    <w:p w14:paraId="06FB87FE" w14:textId="28542E33" w:rsidR="00AD5FCE" w:rsidRPr="004A45E2" w:rsidRDefault="00AD5FCE" w:rsidP="00E02C12">
      <w:pPr>
        <w:pStyle w:val="ListParagraph"/>
        <w:numPr>
          <w:ilvl w:val="0"/>
          <w:numId w:val="33"/>
        </w:numPr>
        <w:rPr>
          <w:rFonts w:ascii="Arial" w:eastAsia="Arial" w:hAnsi="Arial" w:cs="Arial"/>
          <w:sz w:val="22"/>
          <w:szCs w:val="22"/>
        </w:rPr>
      </w:pPr>
      <w:r w:rsidRPr="004A45E2">
        <w:rPr>
          <w:rFonts w:ascii="Arial" w:eastAsia="Arial" w:hAnsi="Arial" w:cs="Arial"/>
          <w:sz w:val="22"/>
          <w:szCs w:val="22"/>
        </w:rPr>
        <w:t>Managed website styles through SCSS technology</w:t>
      </w:r>
      <w:r w:rsidR="00C631A6" w:rsidRPr="004A45E2">
        <w:rPr>
          <w:rFonts w:ascii="Arial" w:eastAsia="Arial" w:hAnsi="Arial" w:cs="Arial"/>
          <w:sz w:val="22"/>
          <w:szCs w:val="22"/>
        </w:rPr>
        <w:t xml:space="preserve"> and organized stylesheets</w:t>
      </w:r>
      <w:r w:rsidR="00EE4A76" w:rsidRPr="004A45E2">
        <w:rPr>
          <w:rFonts w:ascii="Arial" w:eastAsia="Arial" w:hAnsi="Arial" w:cs="Arial"/>
          <w:sz w:val="22"/>
          <w:szCs w:val="22"/>
        </w:rPr>
        <w:t>,</w:t>
      </w:r>
      <w:r w:rsidR="00C631A6" w:rsidRPr="004A45E2">
        <w:rPr>
          <w:rFonts w:ascii="Arial" w:eastAsia="Arial" w:hAnsi="Arial" w:cs="Arial"/>
          <w:sz w:val="22"/>
          <w:szCs w:val="22"/>
        </w:rPr>
        <w:t xml:space="preserve"> gaining a better orderly web design</w:t>
      </w:r>
      <w:r w:rsidRPr="004A45E2">
        <w:rPr>
          <w:rFonts w:ascii="Arial" w:eastAsia="Arial" w:hAnsi="Arial" w:cs="Arial"/>
          <w:sz w:val="22"/>
          <w:szCs w:val="22"/>
        </w:rPr>
        <w:t xml:space="preserve">. </w:t>
      </w:r>
    </w:p>
    <w:p w14:paraId="598010FF" w14:textId="43C64430" w:rsidR="00BA44B2" w:rsidRPr="004A45E2" w:rsidRDefault="00AD5FCE" w:rsidP="00AD5FCE">
      <w:pPr>
        <w:pStyle w:val="ListParagraph"/>
        <w:numPr>
          <w:ilvl w:val="0"/>
          <w:numId w:val="33"/>
        </w:numPr>
        <w:rPr>
          <w:rFonts w:ascii="Arial" w:eastAsia="Arial" w:hAnsi="Arial" w:cs="Arial"/>
          <w:sz w:val="22"/>
          <w:szCs w:val="22"/>
        </w:rPr>
      </w:pPr>
      <w:r w:rsidRPr="004A45E2">
        <w:rPr>
          <w:rFonts w:ascii="Arial" w:eastAsia="Arial" w:hAnsi="Arial" w:cs="Arial"/>
          <w:sz w:val="22"/>
          <w:szCs w:val="22"/>
        </w:rPr>
        <w:t xml:space="preserve">Utilized Atlassian products (Jira, Bitbucket, Confluence) </w:t>
      </w:r>
      <w:r w:rsidR="00DC71CE" w:rsidRPr="004A45E2">
        <w:rPr>
          <w:rFonts w:ascii="Arial" w:eastAsia="Arial" w:hAnsi="Arial" w:cs="Arial"/>
          <w:sz w:val="22"/>
          <w:szCs w:val="22"/>
        </w:rPr>
        <w:t>to manage projects</w:t>
      </w:r>
      <w:r w:rsidR="00CE67F8" w:rsidRPr="004A45E2">
        <w:rPr>
          <w:rFonts w:ascii="Arial" w:eastAsia="Arial" w:hAnsi="Arial" w:cs="Arial"/>
          <w:sz w:val="22"/>
          <w:szCs w:val="22"/>
        </w:rPr>
        <w:t>.</w:t>
      </w:r>
    </w:p>
    <w:p w14:paraId="15FD9501" w14:textId="4CCDCA10" w:rsidR="00C631A6" w:rsidRDefault="00936E9A" w:rsidP="00F559E7">
      <w:pPr>
        <w:pStyle w:val="ListParagraph"/>
        <w:numPr>
          <w:ilvl w:val="0"/>
          <w:numId w:val="33"/>
        </w:numPr>
        <w:rPr>
          <w:rFonts w:ascii="Arial" w:eastAsia="Arial" w:hAnsi="Arial" w:cs="Arial"/>
          <w:sz w:val="22"/>
          <w:szCs w:val="22"/>
        </w:rPr>
      </w:pPr>
      <w:r w:rsidRPr="004A45E2">
        <w:rPr>
          <w:rFonts w:ascii="Arial" w:eastAsia="Arial" w:hAnsi="Arial" w:cs="Arial"/>
          <w:sz w:val="22"/>
          <w:szCs w:val="22"/>
        </w:rPr>
        <w:lastRenderedPageBreak/>
        <w:t>Worked with several</w:t>
      </w:r>
      <w:r w:rsidR="00DC220E" w:rsidRPr="004A45E2">
        <w:rPr>
          <w:rFonts w:ascii="Arial" w:eastAsia="Arial" w:hAnsi="Arial" w:cs="Arial"/>
          <w:sz w:val="22"/>
          <w:szCs w:val="22"/>
        </w:rPr>
        <w:t xml:space="preserve"> proprietary</w:t>
      </w:r>
      <w:r w:rsidRPr="004A45E2">
        <w:rPr>
          <w:rFonts w:ascii="Arial" w:eastAsia="Arial" w:hAnsi="Arial" w:cs="Arial"/>
          <w:sz w:val="22"/>
          <w:szCs w:val="22"/>
        </w:rPr>
        <w:t xml:space="preserve"> JavaScript frameworks</w:t>
      </w:r>
      <w:r w:rsidR="003328DD">
        <w:rPr>
          <w:rFonts w:ascii="Arial" w:eastAsia="Arial" w:hAnsi="Arial" w:cs="Arial"/>
          <w:sz w:val="22"/>
          <w:szCs w:val="22"/>
        </w:rPr>
        <w:t>,</w:t>
      </w:r>
      <w:r w:rsidRPr="004A45E2">
        <w:rPr>
          <w:rFonts w:ascii="Arial" w:eastAsia="Arial" w:hAnsi="Arial" w:cs="Arial"/>
          <w:sz w:val="22"/>
          <w:szCs w:val="22"/>
        </w:rPr>
        <w:t xml:space="preserve"> implementing API Contracts, component development, HTML templates</w:t>
      </w:r>
      <w:r w:rsidR="00DC71CE" w:rsidRPr="004A45E2">
        <w:rPr>
          <w:rFonts w:ascii="Arial" w:eastAsia="Arial" w:hAnsi="Arial" w:cs="Arial"/>
          <w:sz w:val="22"/>
          <w:szCs w:val="22"/>
        </w:rPr>
        <w:t>,</w:t>
      </w:r>
      <w:r w:rsidRPr="004A45E2">
        <w:rPr>
          <w:rFonts w:ascii="Arial" w:eastAsia="Arial" w:hAnsi="Arial" w:cs="Arial"/>
          <w:sz w:val="22"/>
          <w:szCs w:val="22"/>
        </w:rPr>
        <w:t xml:space="preserve"> and elements.</w:t>
      </w:r>
      <w:r w:rsidR="00DC220E" w:rsidRPr="004A45E2">
        <w:rPr>
          <w:rFonts w:ascii="Arial" w:eastAsia="Arial" w:hAnsi="Arial" w:cs="Arial"/>
          <w:sz w:val="22"/>
          <w:szCs w:val="22"/>
        </w:rPr>
        <w:t xml:space="preserve"> </w:t>
      </w:r>
    </w:p>
    <w:p w14:paraId="7727E23B" w14:textId="7FEF906E" w:rsidR="00EF5EEB" w:rsidRDefault="00EF5EEB" w:rsidP="00F559E7">
      <w:pPr>
        <w:pStyle w:val="ListParagraph"/>
        <w:numPr>
          <w:ilvl w:val="0"/>
          <w:numId w:val="33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Led </w:t>
      </w:r>
      <w:r w:rsidR="005E3186">
        <w:rPr>
          <w:rFonts w:ascii="Arial" w:eastAsia="Arial" w:hAnsi="Arial" w:cs="Arial"/>
          <w:sz w:val="22"/>
          <w:szCs w:val="22"/>
        </w:rPr>
        <w:t xml:space="preserve">various </w:t>
      </w:r>
      <w:r w:rsidR="00610C1D">
        <w:rPr>
          <w:rFonts w:ascii="Arial" w:eastAsia="Arial" w:hAnsi="Arial" w:cs="Arial"/>
          <w:sz w:val="22"/>
          <w:szCs w:val="22"/>
        </w:rPr>
        <w:t>project</w:t>
      </w:r>
      <w:r w:rsidR="005E3186">
        <w:rPr>
          <w:rFonts w:ascii="Arial" w:eastAsia="Arial" w:hAnsi="Arial" w:cs="Arial"/>
          <w:sz w:val="22"/>
          <w:szCs w:val="22"/>
        </w:rPr>
        <w:t xml:space="preserve"> teams, from 5</w:t>
      </w:r>
      <w:r w:rsidR="003328DD">
        <w:rPr>
          <w:rFonts w:ascii="Arial" w:eastAsia="Arial" w:hAnsi="Arial" w:cs="Arial"/>
          <w:sz w:val="22"/>
          <w:szCs w:val="22"/>
        </w:rPr>
        <w:t xml:space="preserve"> to </w:t>
      </w:r>
      <w:r w:rsidR="005E3186">
        <w:rPr>
          <w:rFonts w:ascii="Arial" w:eastAsia="Arial" w:hAnsi="Arial" w:cs="Arial"/>
          <w:sz w:val="22"/>
          <w:szCs w:val="22"/>
        </w:rPr>
        <w:t xml:space="preserve">20 </w:t>
      </w:r>
      <w:r w:rsidR="00610C1D">
        <w:rPr>
          <w:rFonts w:ascii="Arial" w:eastAsia="Arial" w:hAnsi="Arial" w:cs="Arial"/>
          <w:sz w:val="22"/>
          <w:szCs w:val="22"/>
        </w:rPr>
        <w:t>people,</w:t>
      </w:r>
      <w:r w:rsidR="005E3186">
        <w:rPr>
          <w:rFonts w:ascii="Arial" w:eastAsia="Arial" w:hAnsi="Arial" w:cs="Arial"/>
          <w:sz w:val="22"/>
          <w:szCs w:val="22"/>
        </w:rPr>
        <w:t xml:space="preserve"> for web feature projects. </w:t>
      </w:r>
    </w:p>
    <w:p w14:paraId="29C4AF96" w14:textId="5B451184" w:rsidR="007D3D95" w:rsidRPr="004A45E2" w:rsidRDefault="00D961F4" w:rsidP="00F559E7">
      <w:pPr>
        <w:pStyle w:val="ListParagraph"/>
        <w:numPr>
          <w:ilvl w:val="0"/>
          <w:numId w:val="33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Mentored</w:t>
      </w:r>
      <w:r w:rsidR="007D3D95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junior</w:t>
      </w:r>
      <w:r w:rsidR="008544E3">
        <w:rPr>
          <w:rFonts w:ascii="Arial" w:eastAsia="Arial" w:hAnsi="Arial" w:cs="Arial"/>
          <w:sz w:val="22"/>
          <w:szCs w:val="22"/>
        </w:rPr>
        <w:t xml:space="preserve"> developers in projects moving from </w:t>
      </w:r>
      <w:r>
        <w:rPr>
          <w:rFonts w:ascii="Arial" w:eastAsia="Arial" w:hAnsi="Arial" w:cs="Arial"/>
          <w:sz w:val="22"/>
          <w:szCs w:val="22"/>
        </w:rPr>
        <w:t xml:space="preserve">custom </w:t>
      </w:r>
      <w:r w:rsidR="008544E3">
        <w:rPr>
          <w:rFonts w:ascii="Arial" w:eastAsia="Arial" w:hAnsi="Arial" w:cs="Arial"/>
          <w:sz w:val="22"/>
          <w:szCs w:val="22"/>
        </w:rPr>
        <w:t xml:space="preserve">vanilla </w:t>
      </w:r>
      <w:r>
        <w:rPr>
          <w:rFonts w:ascii="Arial" w:eastAsia="Arial" w:hAnsi="Arial" w:cs="Arial"/>
          <w:sz w:val="22"/>
          <w:szCs w:val="22"/>
        </w:rPr>
        <w:t>JavaScript</w:t>
      </w:r>
      <w:r w:rsidR="008544E3">
        <w:rPr>
          <w:rFonts w:ascii="Arial" w:eastAsia="Arial" w:hAnsi="Arial" w:cs="Arial"/>
          <w:sz w:val="22"/>
          <w:szCs w:val="22"/>
        </w:rPr>
        <w:t xml:space="preserve"> to React </w:t>
      </w:r>
      <w:r>
        <w:rPr>
          <w:rFonts w:ascii="Arial" w:eastAsia="Arial" w:hAnsi="Arial" w:cs="Arial"/>
          <w:sz w:val="22"/>
          <w:szCs w:val="22"/>
        </w:rPr>
        <w:t xml:space="preserve">for various Victoria’s Secret websites and components. </w:t>
      </w:r>
    </w:p>
    <w:p w14:paraId="0509DD80" w14:textId="77777777" w:rsidR="009B5F49" w:rsidRPr="009B5F49" w:rsidRDefault="009B5F49" w:rsidP="009B5F49">
      <w:pPr>
        <w:pStyle w:val="ListParagraph"/>
        <w:ind w:left="990"/>
        <w:rPr>
          <w:rFonts w:ascii="Arial" w:eastAsia="Arial" w:hAnsi="Arial" w:cs="Arial"/>
          <w:bCs/>
          <w:sz w:val="22"/>
          <w:szCs w:val="22"/>
        </w:rPr>
      </w:pPr>
    </w:p>
    <w:p w14:paraId="1B3E6636" w14:textId="752312E5" w:rsidR="009E04A9" w:rsidRPr="008F7531" w:rsidRDefault="009E04A9" w:rsidP="008F7531">
      <w:pPr>
        <w:ind w:left="288"/>
        <w:rPr>
          <w:rFonts w:ascii="Arial" w:eastAsia="Arial" w:hAnsi="Arial" w:cs="Arial"/>
          <w:b/>
          <w:bCs/>
          <w:sz w:val="28"/>
          <w:szCs w:val="28"/>
        </w:rPr>
      </w:pPr>
      <w:r w:rsidRPr="008F7531">
        <w:rPr>
          <w:rFonts w:ascii="Arial" w:eastAsia="Arial" w:hAnsi="Arial" w:cs="Arial"/>
          <w:b/>
          <w:bCs/>
          <w:sz w:val="28"/>
          <w:szCs w:val="28"/>
        </w:rPr>
        <w:t xml:space="preserve">Education </w:t>
      </w:r>
    </w:p>
    <w:p w14:paraId="483770B4" w14:textId="425A8F35" w:rsidR="009E04A9" w:rsidRDefault="009E04A9" w:rsidP="00BB0D9C">
      <w:pPr>
        <w:pStyle w:val="ListParagraph"/>
        <w:numPr>
          <w:ilvl w:val="0"/>
          <w:numId w:val="45"/>
        </w:numPr>
        <w:rPr>
          <w:rFonts w:ascii="Arial" w:eastAsia="Arial" w:hAnsi="Arial" w:cs="Arial"/>
        </w:rPr>
      </w:pPr>
      <w:r w:rsidRPr="004A45E2">
        <w:rPr>
          <w:rFonts w:ascii="Arial" w:eastAsia="Arial" w:hAnsi="Arial" w:cs="Arial"/>
          <w:sz w:val="22"/>
          <w:szCs w:val="22"/>
        </w:rPr>
        <w:t>Bachelor of Science in Information Technology</w:t>
      </w:r>
      <w:r w:rsidR="00BB0D9C" w:rsidRPr="004A45E2">
        <w:rPr>
          <w:rFonts w:ascii="Arial" w:eastAsia="Arial" w:hAnsi="Arial" w:cs="Arial"/>
          <w:sz w:val="22"/>
          <w:szCs w:val="22"/>
        </w:rPr>
        <w:t>, Purdue University Global</w:t>
      </w:r>
      <w:r w:rsidR="00BB0D9C" w:rsidRPr="004F7B9F">
        <w:rPr>
          <w:rFonts w:ascii="Arial" w:eastAsia="Arial" w:hAnsi="Arial" w:cs="Arial"/>
        </w:rPr>
        <w:t xml:space="preserve">, </w:t>
      </w:r>
      <w:r w:rsidR="00101252">
        <w:rPr>
          <w:rFonts w:ascii="Arial" w:eastAsia="Arial" w:hAnsi="Arial" w:cs="Arial"/>
          <w:i/>
          <w:sz w:val="16"/>
          <w:szCs w:val="16"/>
          <w:lang w:eastAsia="en-US"/>
        </w:rPr>
        <w:t>November</w:t>
      </w:r>
      <w:r w:rsidR="00AA2EB1">
        <w:rPr>
          <w:rFonts w:ascii="Arial" w:eastAsia="Arial" w:hAnsi="Arial" w:cs="Arial"/>
          <w:i/>
          <w:sz w:val="16"/>
          <w:szCs w:val="16"/>
          <w:lang w:eastAsia="en-US"/>
        </w:rPr>
        <w:t xml:space="preserve"> </w:t>
      </w:r>
      <w:r w:rsidR="00FB4975" w:rsidRPr="00D73B1C">
        <w:rPr>
          <w:rFonts w:ascii="Arial" w:eastAsia="Arial" w:hAnsi="Arial" w:cs="Arial"/>
          <w:i/>
          <w:sz w:val="16"/>
          <w:szCs w:val="16"/>
          <w:lang w:eastAsia="en-US"/>
        </w:rPr>
        <w:t>2024</w:t>
      </w:r>
    </w:p>
    <w:p w14:paraId="5DA1C175" w14:textId="4EC498E8" w:rsidR="001D60B4" w:rsidRDefault="00814357" w:rsidP="000B0F7D">
      <w:pPr>
        <w:pStyle w:val="ListParagraph"/>
        <w:numPr>
          <w:ilvl w:val="1"/>
          <w:numId w:val="45"/>
        </w:numPr>
        <w:rPr>
          <w:rFonts w:ascii="Arial" w:eastAsia="Arial" w:hAnsi="Arial" w:cs="Arial"/>
          <w:i/>
          <w:iCs/>
          <w:sz w:val="16"/>
          <w:szCs w:val="16"/>
        </w:rPr>
      </w:pPr>
      <w:r>
        <w:rPr>
          <w:rFonts w:ascii="Arial" w:eastAsia="Arial" w:hAnsi="Arial" w:cs="Arial"/>
          <w:i/>
          <w:iCs/>
          <w:sz w:val="16"/>
          <w:szCs w:val="16"/>
        </w:rPr>
        <w:t>Concentration in Software Development with Python</w:t>
      </w:r>
    </w:p>
    <w:p w14:paraId="07E39EB5" w14:textId="5D0ABD6D" w:rsidR="00665738" w:rsidRDefault="00665738" w:rsidP="00665738">
      <w:pPr>
        <w:pStyle w:val="ListParagraph"/>
        <w:numPr>
          <w:ilvl w:val="0"/>
          <w:numId w:val="4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 xml:space="preserve">Master of </w:t>
      </w:r>
      <w:r w:rsidR="000F3B39">
        <w:rPr>
          <w:rFonts w:ascii="Arial" w:eastAsia="Arial" w:hAnsi="Arial" w:cs="Arial"/>
          <w:sz w:val="22"/>
          <w:szCs w:val="22"/>
        </w:rPr>
        <w:t>Business Administration (MBA)</w:t>
      </w:r>
      <w:r w:rsidR="00651286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0F3B39">
        <w:rPr>
          <w:rFonts w:ascii="Arial" w:eastAsia="Arial" w:hAnsi="Arial" w:cs="Arial"/>
          <w:sz w:val="22"/>
          <w:szCs w:val="22"/>
        </w:rPr>
        <w:t>Southern New Hampshire Univer</w:t>
      </w:r>
      <w:r w:rsidR="00963028">
        <w:rPr>
          <w:rFonts w:ascii="Arial" w:eastAsia="Arial" w:hAnsi="Arial" w:cs="Arial"/>
          <w:sz w:val="22"/>
          <w:szCs w:val="22"/>
        </w:rPr>
        <w:t>sity</w:t>
      </w:r>
      <w:r w:rsidRPr="004F7B9F">
        <w:rPr>
          <w:rFonts w:ascii="Arial" w:eastAsia="Arial" w:hAnsi="Arial" w:cs="Arial"/>
        </w:rPr>
        <w:t xml:space="preserve">, </w:t>
      </w:r>
      <w:r w:rsidR="003328DD">
        <w:rPr>
          <w:rFonts w:ascii="Arial" w:eastAsia="Arial" w:hAnsi="Arial" w:cs="Arial"/>
          <w:i/>
          <w:sz w:val="16"/>
          <w:szCs w:val="16"/>
          <w:lang w:eastAsia="en-US"/>
        </w:rPr>
        <w:t>June 2</w:t>
      </w:r>
      <w:r w:rsidR="000F3B39">
        <w:rPr>
          <w:rFonts w:ascii="Arial" w:eastAsia="Arial" w:hAnsi="Arial" w:cs="Arial"/>
          <w:i/>
          <w:sz w:val="16"/>
          <w:szCs w:val="16"/>
          <w:lang w:eastAsia="en-US"/>
        </w:rPr>
        <w:t>0</w:t>
      </w:r>
      <w:r w:rsidR="003328DD">
        <w:rPr>
          <w:rFonts w:ascii="Arial" w:eastAsia="Arial" w:hAnsi="Arial" w:cs="Arial"/>
          <w:i/>
          <w:sz w:val="16"/>
          <w:szCs w:val="16"/>
          <w:lang w:eastAsia="en-US"/>
        </w:rPr>
        <w:t>26</w:t>
      </w:r>
    </w:p>
    <w:p w14:paraId="553C5DB4" w14:textId="0C55A0E7" w:rsidR="00665738" w:rsidRDefault="00665738" w:rsidP="00665738">
      <w:pPr>
        <w:pStyle w:val="ListParagraph"/>
        <w:numPr>
          <w:ilvl w:val="1"/>
          <w:numId w:val="45"/>
        </w:numPr>
        <w:rPr>
          <w:rFonts w:ascii="Arial" w:eastAsia="Arial" w:hAnsi="Arial" w:cs="Arial"/>
          <w:i/>
          <w:iCs/>
          <w:sz w:val="16"/>
          <w:szCs w:val="16"/>
        </w:rPr>
      </w:pPr>
      <w:r>
        <w:rPr>
          <w:rFonts w:ascii="Arial" w:eastAsia="Arial" w:hAnsi="Arial" w:cs="Arial"/>
          <w:i/>
          <w:iCs/>
          <w:sz w:val="16"/>
          <w:szCs w:val="16"/>
        </w:rPr>
        <w:t>Concentration in</w:t>
      </w:r>
      <w:r w:rsidR="00391067">
        <w:rPr>
          <w:rFonts w:ascii="Arial" w:eastAsia="Arial" w:hAnsi="Arial" w:cs="Arial"/>
          <w:i/>
          <w:iCs/>
          <w:sz w:val="16"/>
          <w:szCs w:val="16"/>
        </w:rPr>
        <w:t xml:space="preserve"> Information Technology</w:t>
      </w:r>
      <w:r w:rsidR="000F3B39">
        <w:rPr>
          <w:rFonts w:ascii="Arial" w:eastAsia="Arial" w:hAnsi="Arial" w:cs="Arial"/>
          <w:i/>
          <w:iCs/>
          <w:sz w:val="16"/>
          <w:szCs w:val="16"/>
        </w:rPr>
        <w:t xml:space="preserve"> Management</w:t>
      </w:r>
    </w:p>
    <w:p w14:paraId="66A499ED" w14:textId="77777777" w:rsidR="0047028E" w:rsidRDefault="0047028E" w:rsidP="0047028E">
      <w:pPr>
        <w:ind w:left="288"/>
        <w:rPr>
          <w:rFonts w:ascii="Arial" w:eastAsia="Arial" w:hAnsi="Arial" w:cs="Arial"/>
          <w:b/>
          <w:bCs/>
          <w:sz w:val="28"/>
          <w:szCs w:val="28"/>
        </w:rPr>
      </w:pPr>
    </w:p>
    <w:p w14:paraId="2B3639F0" w14:textId="41CAAD49" w:rsidR="008D4443" w:rsidRPr="0047028E" w:rsidRDefault="008D4443" w:rsidP="0047028E">
      <w:pPr>
        <w:ind w:left="288"/>
        <w:rPr>
          <w:rFonts w:ascii="Arial" w:eastAsia="Arial" w:hAnsi="Arial" w:cs="Arial"/>
          <w:b/>
          <w:bCs/>
          <w:sz w:val="28"/>
          <w:szCs w:val="28"/>
        </w:rPr>
      </w:pPr>
      <w:r w:rsidRPr="0047028E">
        <w:rPr>
          <w:rFonts w:ascii="Arial" w:eastAsia="Arial" w:hAnsi="Arial" w:cs="Arial"/>
          <w:b/>
          <w:bCs/>
          <w:sz w:val="28"/>
          <w:szCs w:val="28"/>
        </w:rPr>
        <w:t>Other Education</w:t>
      </w:r>
      <w:r w:rsidR="0047028E">
        <w:rPr>
          <w:rFonts w:ascii="Arial" w:eastAsia="Arial" w:hAnsi="Arial" w:cs="Arial"/>
          <w:b/>
          <w:bCs/>
          <w:sz w:val="28"/>
          <w:szCs w:val="28"/>
        </w:rPr>
        <w:t xml:space="preserve"> and Certificates</w:t>
      </w:r>
    </w:p>
    <w:p w14:paraId="17A1D23C" w14:textId="6B0BA53B" w:rsidR="0047028E" w:rsidRPr="00C9526A" w:rsidRDefault="0047028E" w:rsidP="0047028E">
      <w:pPr>
        <w:pStyle w:val="ListParagraph"/>
        <w:numPr>
          <w:ilvl w:val="0"/>
          <w:numId w:val="45"/>
        </w:numPr>
        <w:rPr>
          <w:rFonts w:ascii="Arial" w:eastAsia="Arial" w:hAnsi="Arial" w:cs="Arial"/>
        </w:rPr>
      </w:pPr>
      <w:r w:rsidRPr="004A45E2">
        <w:rPr>
          <w:rFonts w:ascii="Arial" w:eastAsia="Arial" w:hAnsi="Arial" w:cs="Arial"/>
          <w:sz w:val="22"/>
          <w:szCs w:val="22"/>
        </w:rPr>
        <w:t>Front-End Developer Professional Certificate</w:t>
      </w:r>
      <w:r w:rsidR="008263E5">
        <w:rPr>
          <w:rFonts w:ascii="Arial" w:eastAsia="Arial" w:hAnsi="Arial" w:cs="Arial"/>
          <w:sz w:val="22"/>
          <w:szCs w:val="22"/>
        </w:rPr>
        <w:t>, Meta</w:t>
      </w:r>
      <w:r w:rsidRPr="004F7B9F">
        <w:rPr>
          <w:rFonts w:ascii="Arial" w:eastAsia="Arial" w:hAnsi="Arial" w:cs="Arial"/>
        </w:rPr>
        <w:t xml:space="preserve">, </w:t>
      </w:r>
      <w:r w:rsidRPr="003072CE">
        <w:rPr>
          <w:rFonts w:ascii="Arial" w:eastAsia="Arial" w:hAnsi="Arial" w:cs="Arial"/>
          <w:i/>
          <w:iCs/>
          <w:sz w:val="16"/>
          <w:szCs w:val="16"/>
          <w:lang w:eastAsia="en-US"/>
        </w:rPr>
        <w:t>January 2023</w:t>
      </w:r>
    </w:p>
    <w:p w14:paraId="360B053D" w14:textId="184148DD" w:rsidR="0047028E" w:rsidRPr="00845267" w:rsidRDefault="0047028E" w:rsidP="0047028E">
      <w:pPr>
        <w:pStyle w:val="ListParagraph"/>
        <w:numPr>
          <w:ilvl w:val="0"/>
          <w:numId w:val="45"/>
        </w:numPr>
        <w:rPr>
          <w:rFonts w:ascii="Arial" w:eastAsia="Arial" w:hAnsi="Arial" w:cs="Arial"/>
        </w:rPr>
      </w:pPr>
      <w:r w:rsidRPr="004A45E2">
        <w:rPr>
          <w:rFonts w:ascii="Arial" w:eastAsia="Arial" w:hAnsi="Arial" w:cs="Arial"/>
          <w:sz w:val="22"/>
          <w:szCs w:val="22"/>
        </w:rPr>
        <w:t>IT Automation with Python Professional Certificate</w:t>
      </w:r>
      <w:r w:rsidR="008263E5">
        <w:rPr>
          <w:rFonts w:ascii="Arial" w:eastAsia="Arial" w:hAnsi="Arial" w:cs="Arial"/>
          <w:sz w:val="22"/>
          <w:szCs w:val="22"/>
        </w:rPr>
        <w:t>, Google</w:t>
      </w:r>
      <w:r w:rsidRPr="005B7C45"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i/>
          <w:iCs/>
          <w:sz w:val="16"/>
          <w:szCs w:val="16"/>
          <w:lang w:eastAsia="en-US"/>
        </w:rPr>
        <w:t xml:space="preserve"> March 2024</w:t>
      </w:r>
    </w:p>
    <w:p w14:paraId="5FD4CCE6" w14:textId="6EA77768" w:rsidR="0047028E" w:rsidRPr="005B353A" w:rsidRDefault="0047028E" w:rsidP="0047028E">
      <w:pPr>
        <w:pStyle w:val="ListParagraph"/>
        <w:numPr>
          <w:ilvl w:val="0"/>
          <w:numId w:val="45"/>
        </w:numPr>
        <w:rPr>
          <w:rFonts w:ascii="Arial" w:eastAsia="Arial" w:hAnsi="Arial" w:cs="Arial"/>
          <w:sz w:val="22"/>
          <w:szCs w:val="22"/>
        </w:rPr>
      </w:pPr>
      <w:r w:rsidRPr="004010EE">
        <w:rPr>
          <w:rFonts w:ascii="Arial" w:eastAsia="Arial" w:hAnsi="Arial" w:cs="Arial"/>
          <w:sz w:val="22"/>
          <w:szCs w:val="22"/>
        </w:rPr>
        <w:t>Project Management Professional Certificate</w:t>
      </w:r>
      <w:r w:rsidR="008263E5">
        <w:rPr>
          <w:rFonts w:ascii="Arial" w:eastAsia="Arial" w:hAnsi="Arial" w:cs="Arial"/>
          <w:sz w:val="22"/>
          <w:szCs w:val="22"/>
        </w:rPr>
        <w:t>, Google</w:t>
      </w:r>
      <w:r w:rsidRPr="004010EE">
        <w:rPr>
          <w:rFonts w:ascii="Arial" w:eastAsia="Arial" w:hAnsi="Arial" w:cs="Arial"/>
          <w:sz w:val="22"/>
          <w:szCs w:val="22"/>
        </w:rPr>
        <w:t>,</w:t>
      </w:r>
      <w:r w:rsidRPr="00722492">
        <w:rPr>
          <w:rFonts w:ascii="Arial" w:eastAsia="Arial" w:hAnsi="Arial" w:cs="Arial"/>
          <w:sz w:val="22"/>
          <w:szCs w:val="22"/>
        </w:rPr>
        <w:t xml:space="preserve"> </w:t>
      </w:r>
      <w:r w:rsidRPr="002875C5">
        <w:rPr>
          <w:rFonts w:ascii="Arial" w:eastAsia="Arial" w:hAnsi="Arial" w:cs="Arial"/>
          <w:i/>
          <w:iCs/>
          <w:sz w:val="16"/>
          <w:szCs w:val="16"/>
          <w:lang w:eastAsia="en-US"/>
        </w:rPr>
        <w:t>M</w:t>
      </w:r>
      <w:r>
        <w:rPr>
          <w:rFonts w:ascii="Arial" w:eastAsia="Arial" w:hAnsi="Arial" w:cs="Arial"/>
          <w:i/>
          <w:iCs/>
          <w:sz w:val="16"/>
          <w:szCs w:val="16"/>
          <w:lang w:eastAsia="en-US"/>
        </w:rPr>
        <w:t xml:space="preserve">ay </w:t>
      </w:r>
      <w:r w:rsidRPr="001E79E9">
        <w:rPr>
          <w:rFonts w:ascii="Arial" w:eastAsia="Arial" w:hAnsi="Arial" w:cs="Arial"/>
          <w:i/>
          <w:iCs/>
          <w:sz w:val="16"/>
          <w:szCs w:val="16"/>
          <w:lang w:eastAsia="en-US"/>
        </w:rPr>
        <w:t>2024</w:t>
      </w:r>
    </w:p>
    <w:p w14:paraId="01C5884C" w14:textId="44520DBE" w:rsidR="0047028E" w:rsidRPr="008227D0" w:rsidRDefault="0047028E" w:rsidP="0047028E">
      <w:pPr>
        <w:pStyle w:val="ListParagraph"/>
        <w:numPr>
          <w:ilvl w:val="0"/>
          <w:numId w:val="45"/>
        </w:numPr>
        <w:rPr>
          <w:rFonts w:ascii="Arial" w:eastAsia="Arial" w:hAnsi="Arial" w:cs="Arial"/>
          <w:sz w:val="22"/>
          <w:szCs w:val="22"/>
        </w:rPr>
      </w:pPr>
      <w:r w:rsidRPr="00A007AD">
        <w:rPr>
          <w:rFonts w:ascii="Arial" w:eastAsia="Arial" w:hAnsi="Arial" w:cs="Arial"/>
          <w:sz w:val="22"/>
          <w:szCs w:val="22"/>
        </w:rPr>
        <w:t>Wharton School of Business, Business Foundation Certificate</w:t>
      </w:r>
      <w:r w:rsidR="004D1663">
        <w:rPr>
          <w:rFonts w:ascii="Arial" w:eastAsia="Arial" w:hAnsi="Arial" w:cs="Arial"/>
          <w:sz w:val="22"/>
          <w:szCs w:val="22"/>
        </w:rPr>
        <w:t xml:space="preserve">, </w:t>
      </w:r>
      <w:r w:rsidR="004D1663" w:rsidRPr="00A007AD">
        <w:rPr>
          <w:rFonts w:ascii="Arial" w:eastAsia="Arial" w:hAnsi="Arial" w:cs="Arial"/>
          <w:sz w:val="22"/>
          <w:szCs w:val="22"/>
        </w:rPr>
        <w:t>University of Pennsylvania</w:t>
      </w:r>
      <w:r w:rsidRPr="00A007AD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i/>
          <w:iCs/>
          <w:sz w:val="16"/>
          <w:szCs w:val="16"/>
          <w:lang w:eastAsia="en-US"/>
        </w:rPr>
        <w:t xml:space="preserve"> October 2024</w:t>
      </w:r>
    </w:p>
    <w:p w14:paraId="159E2F90" w14:textId="6721AB17" w:rsidR="0047028E" w:rsidRDefault="008227D0" w:rsidP="000337C0">
      <w:pPr>
        <w:pStyle w:val="ListParagraph"/>
        <w:numPr>
          <w:ilvl w:val="0"/>
          <w:numId w:val="45"/>
        </w:numPr>
        <w:rPr>
          <w:rFonts w:ascii="Arial" w:eastAsia="Arial" w:hAnsi="Arial" w:cs="Arial"/>
          <w:i/>
          <w:iCs/>
          <w:sz w:val="16"/>
          <w:szCs w:val="16"/>
        </w:rPr>
      </w:pPr>
      <w:r w:rsidRPr="000337C0">
        <w:rPr>
          <w:rFonts w:ascii="Arial" w:eastAsia="Arial" w:hAnsi="Arial" w:cs="Arial"/>
          <w:sz w:val="22"/>
          <w:szCs w:val="22"/>
        </w:rPr>
        <w:t>Wharton School of Business, Achieving Personal and Professional Success Certificate</w:t>
      </w:r>
      <w:r w:rsidR="004D1663" w:rsidRPr="000337C0">
        <w:rPr>
          <w:rFonts w:ascii="Arial" w:eastAsia="Arial" w:hAnsi="Arial" w:cs="Arial"/>
          <w:sz w:val="22"/>
          <w:szCs w:val="22"/>
        </w:rPr>
        <w:t>, University of Pennsylvania</w:t>
      </w:r>
      <w:r w:rsidRPr="000337C0">
        <w:rPr>
          <w:rFonts w:ascii="Arial" w:eastAsia="Arial" w:hAnsi="Arial" w:cs="Arial"/>
          <w:sz w:val="22"/>
          <w:szCs w:val="22"/>
        </w:rPr>
        <w:t>,</w:t>
      </w:r>
      <w:r w:rsidRPr="000337C0">
        <w:rPr>
          <w:rFonts w:ascii="Arial" w:eastAsia="Arial" w:hAnsi="Arial" w:cs="Arial"/>
          <w:i/>
          <w:iCs/>
          <w:sz w:val="16"/>
          <w:szCs w:val="16"/>
          <w:lang w:eastAsia="en-US"/>
        </w:rPr>
        <w:t xml:space="preserve"> October 2024</w:t>
      </w:r>
    </w:p>
    <w:p w14:paraId="4F696693" w14:textId="4EF6583A" w:rsidR="005C454F" w:rsidRPr="000337C0" w:rsidRDefault="005C454F" w:rsidP="000337C0">
      <w:pPr>
        <w:pStyle w:val="ListParagraph"/>
        <w:numPr>
          <w:ilvl w:val="0"/>
          <w:numId w:val="45"/>
        </w:numPr>
        <w:rPr>
          <w:rFonts w:ascii="Arial" w:eastAsia="Arial" w:hAnsi="Arial" w:cs="Arial"/>
          <w:i/>
          <w:iCs/>
          <w:sz w:val="16"/>
          <w:szCs w:val="16"/>
        </w:rPr>
      </w:pPr>
      <w:r w:rsidRPr="00AF3A99">
        <w:rPr>
          <w:rFonts w:ascii="Arial" w:eastAsia="Arial" w:hAnsi="Arial" w:cs="Arial"/>
          <w:sz w:val="22"/>
          <w:szCs w:val="22"/>
        </w:rPr>
        <w:t>Microsoft AI &amp; ML Engineering</w:t>
      </w:r>
      <w:r w:rsidR="00AF3A99">
        <w:rPr>
          <w:rFonts w:ascii="Arial" w:eastAsia="Arial" w:hAnsi="Arial" w:cs="Arial"/>
          <w:sz w:val="22"/>
          <w:szCs w:val="22"/>
        </w:rPr>
        <w:t xml:space="preserve"> Professional Certificate</w:t>
      </w:r>
      <w:r w:rsidR="00AC16EA" w:rsidRPr="00AF3A99">
        <w:rPr>
          <w:rFonts w:ascii="Arial" w:eastAsia="Arial" w:hAnsi="Arial" w:cs="Arial"/>
          <w:sz w:val="22"/>
          <w:szCs w:val="22"/>
        </w:rPr>
        <w:t>,</w:t>
      </w:r>
      <w:r w:rsidR="00AC16EA">
        <w:rPr>
          <w:rFonts w:ascii="Arial" w:eastAsia="Arial" w:hAnsi="Arial" w:cs="Arial"/>
          <w:i/>
          <w:iCs/>
          <w:sz w:val="16"/>
          <w:szCs w:val="16"/>
          <w:lang w:eastAsia="en-US"/>
        </w:rPr>
        <w:t xml:space="preserve"> Currently Enrolled, Expected Graduation June 2026</w:t>
      </w:r>
    </w:p>
    <w:p w14:paraId="1E6CE388" w14:textId="77777777" w:rsidR="009E04A9" w:rsidRDefault="009E04A9" w:rsidP="009E04A9">
      <w:pPr>
        <w:rPr>
          <w:rFonts w:ascii="Arial" w:eastAsia="Arial" w:hAnsi="Arial" w:cs="Arial"/>
          <w:sz w:val="22"/>
          <w:szCs w:val="22"/>
        </w:rPr>
      </w:pPr>
    </w:p>
    <w:sectPr w:rsidR="009E04A9" w:rsidSect="00F25C6F">
      <w:headerReference w:type="default" r:id="rId9"/>
      <w:footnotePr>
        <w:pos w:val="beneathText"/>
      </w:footnotePr>
      <w:pgSz w:w="12240" w:h="15840"/>
      <w:pgMar w:top="576" w:right="720" w:bottom="576" w:left="57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8DF8" w14:textId="77777777" w:rsidR="00285C7E" w:rsidRDefault="00285C7E" w:rsidP="00EB11A5">
      <w:r>
        <w:separator/>
      </w:r>
    </w:p>
  </w:endnote>
  <w:endnote w:type="continuationSeparator" w:id="0">
    <w:p w14:paraId="48B58EBD" w14:textId="77777777" w:rsidR="00285C7E" w:rsidRDefault="00285C7E" w:rsidP="00EB11A5">
      <w:r>
        <w:continuationSeparator/>
      </w:r>
    </w:p>
  </w:endnote>
  <w:endnote w:type="continuationNotice" w:id="1">
    <w:p w14:paraId="282D781B" w14:textId="77777777" w:rsidR="00285C7E" w:rsidRDefault="00285C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A110" w14:textId="77777777" w:rsidR="00285C7E" w:rsidRDefault="00285C7E" w:rsidP="00EB11A5">
      <w:r>
        <w:separator/>
      </w:r>
    </w:p>
  </w:footnote>
  <w:footnote w:type="continuationSeparator" w:id="0">
    <w:p w14:paraId="55A434D6" w14:textId="77777777" w:rsidR="00285C7E" w:rsidRDefault="00285C7E" w:rsidP="00EB11A5">
      <w:r>
        <w:continuationSeparator/>
      </w:r>
    </w:p>
  </w:footnote>
  <w:footnote w:type="continuationNotice" w:id="1">
    <w:p w14:paraId="6B39C6B1" w14:textId="77777777" w:rsidR="00285C7E" w:rsidRDefault="00285C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3E697" w14:textId="076894B7" w:rsidR="00411FCE" w:rsidRDefault="0007711A">
    <w:pPr>
      <w:pStyle w:val="Header"/>
    </w:pPr>
    <w:r>
      <w:t>JEREMY LANKFORD – PAGE 2</w:t>
    </w:r>
  </w:p>
  <w:p w14:paraId="521DDC50" w14:textId="77777777" w:rsidR="0007711A" w:rsidRDefault="000771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DD03A94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1093"/>
        </w:tabs>
        <w:ind w:left="109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507"/>
        </w:tabs>
        <w:ind w:left="2507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214"/>
        </w:tabs>
        <w:ind w:left="321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921"/>
        </w:tabs>
        <w:ind w:left="3921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628"/>
        </w:tabs>
        <w:ind w:left="4628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335"/>
        </w:tabs>
        <w:ind w:left="5335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6042"/>
        </w:tabs>
        <w:ind w:left="6042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749"/>
        </w:tabs>
        <w:ind w:left="6749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3"/>
    <w:multiLevelType w:val="single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/>
      </w:rPr>
    </w:lvl>
  </w:abstractNum>
  <w:abstractNum w:abstractNumId="4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/>
      </w:rPr>
    </w:lvl>
  </w:abstractNum>
  <w:abstractNum w:abstractNumId="5" w15:restartNumberingAfterBreak="0">
    <w:nsid w:val="00000005"/>
    <w:multiLevelType w:val="singleLevel"/>
    <w:tmpl w:val="00000005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00000006"/>
    <w:name w:val="WW8Num12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0000007"/>
    <w:multiLevelType w:val="singleLevel"/>
    <w:tmpl w:val="00000007"/>
    <w:name w:val="WW8Num15"/>
    <w:lvl w:ilvl="0">
      <w:start w:val="1"/>
      <w:numFmt w:val="bullet"/>
      <w:lvlText w:val=""/>
      <w:lvlJc w:val="left"/>
      <w:pPr>
        <w:tabs>
          <w:tab w:val="num" w:pos="1069"/>
        </w:tabs>
        <w:ind w:left="1429" w:hanging="360"/>
      </w:pPr>
      <w:rPr>
        <w:rFonts w:ascii="Symbol" w:hAnsi="Symbol"/>
      </w:rPr>
    </w:lvl>
  </w:abstractNum>
  <w:abstractNum w:abstractNumId="8" w15:restartNumberingAfterBreak="0">
    <w:nsid w:val="00000008"/>
    <w:multiLevelType w:val="singleLevel"/>
    <w:tmpl w:val="00000008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/>
      </w:rPr>
    </w:lvl>
  </w:abstractNum>
  <w:abstractNum w:abstractNumId="9" w15:restartNumberingAfterBreak="0">
    <w:nsid w:val="00000009"/>
    <w:multiLevelType w:val="singleLevel"/>
    <w:tmpl w:val="00000009"/>
    <w:name w:val="WW8Num22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10" w15:restartNumberingAfterBreak="0">
    <w:nsid w:val="0000000A"/>
    <w:multiLevelType w:val="singleLevel"/>
    <w:tmpl w:val="0000000A"/>
    <w:name w:val="WW8Num25"/>
    <w:lvl w:ilvl="0">
      <w:start w:val="1"/>
      <w:numFmt w:val="bullet"/>
      <w:lvlText w:val=""/>
      <w:lvlJc w:val="left"/>
      <w:pPr>
        <w:tabs>
          <w:tab w:val="num" w:pos="1069"/>
        </w:tabs>
        <w:ind w:left="1429" w:hanging="360"/>
      </w:pPr>
      <w:rPr>
        <w:rFonts w:ascii="Symbol" w:hAnsi="Symbol"/>
      </w:rPr>
    </w:lvl>
  </w:abstractNum>
  <w:abstractNum w:abstractNumId="11" w15:restartNumberingAfterBreak="0">
    <w:nsid w:val="0000000B"/>
    <w:multiLevelType w:val="singleLevel"/>
    <w:tmpl w:val="0000000B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/>
      </w:rPr>
    </w:lvl>
  </w:abstractNum>
  <w:abstractNum w:abstractNumId="12" w15:restartNumberingAfterBreak="0">
    <w:nsid w:val="0000000C"/>
    <w:multiLevelType w:val="single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/>
      </w:rPr>
    </w:lvl>
  </w:abstractNum>
  <w:abstractNum w:abstractNumId="13" w15:restartNumberingAfterBreak="0">
    <w:nsid w:val="0000000D"/>
    <w:multiLevelType w:val="singleLevel"/>
    <w:tmpl w:val="0000000D"/>
    <w:name w:val="WW8Num2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/>
      </w:rPr>
    </w:lvl>
  </w:abstractNum>
  <w:abstractNum w:abstractNumId="14" w15:restartNumberingAfterBreak="0">
    <w:nsid w:val="0000000E"/>
    <w:multiLevelType w:val="singleLevel"/>
    <w:tmpl w:val="0000000E"/>
    <w:name w:val="WW8Num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5" w15:restartNumberingAfterBreak="0">
    <w:nsid w:val="0000000F"/>
    <w:multiLevelType w:val="multilevel"/>
    <w:tmpl w:val="0000000F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010C68B8"/>
    <w:multiLevelType w:val="hybridMultilevel"/>
    <w:tmpl w:val="2D6A9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A33695E"/>
    <w:multiLevelType w:val="hybridMultilevel"/>
    <w:tmpl w:val="0CF803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D940F01"/>
    <w:multiLevelType w:val="hybridMultilevel"/>
    <w:tmpl w:val="A8DEB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AA3B7E"/>
    <w:multiLevelType w:val="hybridMultilevel"/>
    <w:tmpl w:val="1C1803D2"/>
    <w:lvl w:ilvl="0" w:tplc="FC445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3AD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A1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E87B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8C2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02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B4E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A275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8279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47416B"/>
    <w:multiLevelType w:val="hybridMultilevel"/>
    <w:tmpl w:val="DE6E9B2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1F147270"/>
    <w:multiLevelType w:val="hybridMultilevel"/>
    <w:tmpl w:val="133AF1A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64"/>
        </w:tabs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84"/>
        </w:tabs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04"/>
        </w:tabs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24"/>
        </w:tabs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44"/>
        </w:tabs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64"/>
        </w:tabs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84"/>
        </w:tabs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04"/>
        </w:tabs>
        <w:ind w:left="7704" w:hanging="360"/>
      </w:pPr>
      <w:rPr>
        <w:rFonts w:ascii="Wingdings" w:hAnsi="Wingdings" w:hint="default"/>
      </w:rPr>
    </w:lvl>
  </w:abstractNum>
  <w:abstractNum w:abstractNumId="22" w15:restartNumberingAfterBreak="0">
    <w:nsid w:val="1F3027F8"/>
    <w:multiLevelType w:val="hybridMultilevel"/>
    <w:tmpl w:val="FC22348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2D932033"/>
    <w:multiLevelType w:val="hybridMultilevel"/>
    <w:tmpl w:val="F3E40B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EE65939"/>
    <w:multiLevelType w:val="hybridMultilevel"/>
    <w:tmpl w:val="76E6E730"/>
    <w:lvl w:ilvl="0" w:tplc="B0BC9BCA">
      <w:numFmt w:val="bullet"/>
      <w:lvlText w:val=""/>
      <w:lvlJc w:val="left"/>
      <w:pPr>
        <w:ind w:left="99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5" w15:restartNumberingAfterBreak="0">
    <w:nsid w:val="2FAA4B28"/>
    <w:multiLevelType w:val="hybridMultilevel"/>
    <w:tmpl w:val="F0AA4EE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FB90513"/>
    <w:multiLevelType w:val="hybridMultilevel"/>
    <w:tmpl w:val="B252AAE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1204E99"/>
    <w:multiLevelType w:val="hybridMultilevel"/>
    <w:tmpl w:val="1B4A50C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8" w15:restartNumberingAfterBreak="0">
    <w:nsid w:val="33672EF4"/>
    <w:multiLevelType w:val="hybridMultilevel"/>
    <w:tmpl w:val="8646C1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96B7FD6"/>
    <w:multiLevelType w:val="hybridMultilevel"/>
    <w:tmpl w:val="CB504BA4"/>
    <w:lvl w:ilvl="0" w:tplc="B0BC9BCA">
      <w:numFmt w:val="bullet"/>
      <w:lvlText w:val=""/>
      <w:lvlJc w:val="left"/>
      <w:pPr>
        <w:ind w:left="1008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0" w15:restartNumberingAfterBreak="0">
    <w:nsid w:val="39F11197"/>
    <w:multiLevelType w:val="hybridMultilevel"/>
    <w:tmpl w:val="771AABF6"/>
    <w:lvl w:ilvl="0" w:tplc="04090001">
      <w:start w:val="1"/>
      <w:numFmt w:val="bullet"/>
      <w:lvlText w:val=""/>
      <w:lvlJc w:val="left"/>
      <w:pPr>
        <w:ind w:left="5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abstractNum w:abstractNumId="31" w15:restartNumberingAfterBreak="0">
    <w:nsid w:val="3A146334"/>
    <w:multiLevelType w:val="hybridMultilevel"/>
    <w:tmpl w:val="0D66738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A99479B"/>
    <w:multiLevelType w:val="hybridMultilevel"/>
    <w:tmpl w:val="C298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DD01C13"/>
    <w:multiLevelType w:val="hybridMultilevel"/>
    <w:tmpl w:val="5A5E2D58"/>
    <w:lvl w:ilvl="0" w:tplc="B0BC9BCA">
      <w:numFmt w:val="bullet"/>
      <w:lvlText w:val=""/>
      <w:lvlJc w:val="left"/>
      <w:pPr>
        <w:ind w:left="1008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C4EB2"/>
    <w:multiLevelType w:val="hybridMultilevel"/>
    <w:tmpl w:val="750A8FE0"/>
    <w:name w:val="WW8Num122"/>
    <w:lvl w:ilvl="0" w:tplc="4D367F6A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64"/>
        </w:tabs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04"/>
        </w:tabs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24"/>
        </w:tabs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</w:rPr>
    </w:lvl>
  </w:abstractNum>
  <w:abstractNum w:abstractNumId="35" w15:restartNumberingAfterBreak="0">
    <w:nsid w:val="41DA085E"/>
    <w:multiLevelType w:val="hybridMultilevel"/>
    <w:tmpl w:val="3D08A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5F7B31"/>
    <w:multiLevelType w:val="hybridMultilevel"/>
    <w:tmpl w:val="8E00198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7" w15:restartNumberingAfterBreak="0">
    <w:nsid w:val="4D336B97"/>
    <w:multiLevelType w:val="hybridMultilevel"/>
    <w:tmpl w:val="ADD43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E705738"/>
    <w:multiLevelType w:val="hybridMultilevel"/>
    <w:tmpl w:val="6B4E02CC"/>
    <w:lvl w:ilvl="0" w:tplc="9DFEB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A7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74B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9C0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E7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72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4A5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E07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41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974F66"/>
    <w:multiLevelType w:val="hybridMultilevel"/>
    <w:tmpl w:val="63BEE2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FA41BF1"/>
    <w:multiLevelType w:val="hybridMultilevel"/>
    <w:tmpl w:val="20C6C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791248A"/>
    <w:multiLevelType w:val="multilevel"/>
    <w:tmpl w:val="1A5C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A259F"/>
    <w:multiLevelType w:val="hybridMultilevel"/>
    <w:tmpl w:val="0A0A652A"/>
    <w:lvl w:ilvl="0" w:tplc="7BA4E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0D9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2E2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8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5AC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2F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F0C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D41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9CF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8A111A"/>
    <w:multiLevelType w:val="hybridMultilevel"/>
    <w:tmpl w:val="883CF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19258E9"/>
    <w:multiLevelType w:val="hybridMultilevel"/>
    <w:tmpl w:val="4676A6AE"/>
    <w:lvl w:ilvl="0" w:tplc="DBA49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AE4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980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60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C4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E83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CA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888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006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F75A59"/>
    <w:multiLevelType w:val="hybridMultilevel"/>
    <w:tmpl w:val="9526419C"/>
    <w:lvl w:ilvl="0" w:tplc="8E024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606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A43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2F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CE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96C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05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C00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8B130F"/>
    <w:multiLevelType w:val="hybridMultilevel"/>
    <w:tmpl w:val="A6EE6F5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7" w15:restartNumberingAfterBreak="0">
    <w:nsid w:val="740366DD"/>
    <w:multiLevelType w:val="hybridMultilevel"/>
    <w:tmpl w:val="F52083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5297A8A"/>
    <w:multiLevelType w:val="hybridMultilevel"/>
    <w:tmpl w:val="A64403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8523D96"/>
    <w:multiLevelType w:val="hybridMultilevel"/>
    <w:tmpl w:val="C756E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9906017"/>
    <w:multiLevelType w:val="hybridMultilevel"/>
    <w:tmpl w:val="48F2C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EDB71B9"/>
    <w:multiLevelType w:val="multilevel"/>
    <w:tmpl w:val="750A8FE0"/>
    <w:lvl w:ilvl="0">
      <w:start w:val="1"/>
      <w:numFmt w:val="bullet"/>
      <w:lvlText w:val=""/>
      <w:lvlJc w:val="left"/>
      <w:pPr>
        <w:tabs>
          <w:tab w:val="num" w:pos="360"/>
        </w:tabs>
        <w:ind w:left="64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64"/>
        </w:tabs>
        <w:ind w:left="44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904"/>
        </w:tabs>
        <w:ind w:left="59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24"/>
        </w:tabs>
        <w:ind w:left="66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</w:rPr>
    </w:lvl>
  </w:abstractNum>
  <w:abstractNum w:abstractNumId="52" w15:restartNumberingAfterBreak="0">
    <w:nsid w:val="7F8869F1"/>
    <w:multiLevelType w:val="hybridMultilevel"/>
    <w:tmpl w:val="3DF8CD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4196104">
    <w:abstractNumId w:val="45"/>
  </w:num>
  <w:num w:numId="2" w16cid:durableId="577138189">
    <w:abstractNumId w:val="38"/>
  </w:num>
  <w:num w:numId="3" w16cid:durableId="243418387">
    <w:abstractNumId w:val="44"/>
  </w:num>
  <w:num w:numId="4" w16cid:durableId="309091478">
    <w:abstractNumId w:val="19"/>
  </w:num>
  <w:num w:numId="5" w16cid:durableId="1482308310">
    <w:abstractNumId w:val="42"/>
  </w:num>
  <w:num w:numId="6" w16cid:durableId="86773889">
    <w:abstractNumId w:val="1"/>
  </w:num>
  <w:num w:numId="7" w16cid:durableId="1017855547">
    <w:abstractNumId w:val="2"/>
  </w:num>
  <w:num w:numId="8" w16cid:durableId="925460663">
    <w:abstractNumId w:val="3"/>
  </w:num>
  <w:num w:numId="9" w16cid:durableId="1744135470">
    <w:abstractNumId w:val="4"/>
  </w:num>
  <w:num w:numId="10" w16cid:durableId="262802688">
    <w:abstractNumId w:val="5"/>
  </w:num>
  <w:num w:numId="11" w16cid:durableId="814374782">
    <w:abstractNumId w:val="6"/>
  </w:num>
  <w:num w:numId="12" w16cid:durableId="2105884159">
    <w:abstractNumId w:val="7"/>
  </w:num>
  <w:num w:numId="13" w16cid:durableId="133958238">
    <w:abstractNumId w:val="8"/>
  </w:num>
  <w:num w:numId="14" w16cid:durableId="789201881">
    <w:abstractNumId w:val="9"/>
  </w:num>
  <w:num w:numId="15" w16cid:durableId="1919710311">
    <w:abstractNumId w:val="10"/>
  </w:num>
  <w:num w:numId="16" w16cid:durableId="929854950">
    <w:abstractNumId w:val="11"/>
  </w:num>
  <w:num w:numId="17" w16cid:durableId="227957326">
    <w:abstractNumId w:val="12"/>
  </w:num>
  <w:num w:numId="18" w16cid:durableId="509956726">
    <w:abstractNumId w:val="13"/>
  </w:num>
  <w:num w:numId="19" w16cid:durableId="386297324">
    <w:abstractNumId w:val="14"/>
  </w:num>
  <w:num w:numId="20" w16cid:durableId="328480279">
    <w:abstractNumId w:val="15"/>
  </w:num>
  <w:num w:numId="21" w16cid:durableId="1093283882">
    <w:abstractNumId w:val="34"/>
  </w:num>
  <w:num w:numId="22" w16cid:durableId="1824201412">
    <w:abstractNumId w:val="51"/>
  </w:num>
  <w:num w:numId="23" w16cid:durableId="405227709">
    <w:abstractNumId w:val="21"/>
  </w:num>
  <w:num w:numId="24" w16cid:durableId="989674429">
    <w:abstractNumId w:val="31"/>
  </w:num>
  <w:num w:numId="25" w16cid:durableId="20741472">
    <w:abstractNumId w:val="26"/>
  </w:num>
  <w:num w:numId="26" w16cid:durableId="707725960">
    <w:abstractNumId w:val="48"/>
  </w:num>
  <w:num w:numId="27" w16cid:durableId="189147255">
    <w:abstractNumId w:val="25"/>
  </w:num>
  <w:num w:numId="28" w16cid:durableId="1957253199">
    <w:abstractNumId w:val="50"/>
  </w:num>
  <w:num w:numId="29" w16cid:durableId="78153361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0" w16cid:durableId="2073236837">
    <w:abstractNumId w:val="49"/>
  </w:num>
  <w:num w:numId="31" w16cid:durableId="94058472">
    <w:abstractNumId w:val="28"/>
  </w:num>
  <w:num w:numId="32" w16cid:durableId="516506065">
    <w:abstractNumId w:val="30"/>
  </w:num>
  <w:num w:numId="33" w16cid:durableId="718093309">
    <w:abstractNumId w:val="46"/>
  </w:num>
  <w:num w:numId="34" w16cid:durableId="704870244">
    <w:abstractNumId w:val="32"/>
  </w:num>
  <w:num w:numId="35" w16cid:durableId="1016660287">
    <w:abstractNumId w:val="52"/>
  </w:num>
  <w:num w:numId="36" w16cid:durableId="817189887">
    <w:abstractNumId w:val="20"/>
  </w:num>
  <w:num w:numId="37" w16cid:durableId="628321579">
    <w:abstractNumId w:val="18"/>
  </w:num>
  <w:num w:numId="38" w16cid:durableId="1125003729">
    <w:abstractNumId w:val="40"/>
  </w:num>
  <w:num w:numId="39" w16cid:durableId="2120710588">
    <w:abstractNumId w:val="16"/>
  </w:num>
  <w:num w:numId="40" w16cid:durableId="1877690585">
    <w:abstractNumId w:val="23"/>
  </w:num>
  <w:num w:numId="41" w16cid:durableId="1030882029">
    <w:abstractNumId w:val="36"/>
  </w:num>
  <w:num w:numId="42" w16cid:durableId="704057469">
    <w:abstractNumId w:val="35"/>
  </w:num>
  <w:num w:numId="43" w16cid:durableId="2004431851">
    <w:abstractNumId w:val="17"/>
  </w:num>
  <w:num w:numId="44" w16cid:durableId="1590576458">
    <w:abstractNumId w:val="47"/>
  </w:num>
  <w:num w:numId="45" w16cid:durableId="260721403">
    <w:abstractNumId w:val="29"/>
  </w:num>
  <w:num w:numId="46" w16cid:durableId="1268655677">
    <w:abstractNumId w:val="27"/>
  </w:num>
  <w:num w:numId="47" w16cid:durableId="516963282">
    <w:abstractNumId w:val="24"/>
  </w:num>
  <w:num w:numId="48" w16cid:durableId="850416296">
    <w:abstractNumId w:val="33"/>
  </w:num>
  <w:num w:numId="49" w16cid:durableId="676470449">
    <w:abstractNumId w:val="22"/>
  </w:num>
  <w:num w:numId="50" w16cid:durableId="812064491">
    <w:abstractNumId w:val="39"/>
  </w:num>
  <w:num w:numId="51" w16cid:durableId="140081702">
    <w:abstractNumId w:val="43"/>
  </w:num>
  <w:num w:numId="52" w16cid:durableId="152575017">
    <w:abstractNumId w:val="41"/>
  </w:num>
  <w:num w:numId="53" w16cid:durableId="131907569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02B"/>
    <w:rsid w:val="00005074"/>
    <w:rsid w:val="0000722B"/>
    <w:rsid w:val="00011F27"/>
    <w:rsid w:val="00013494"/>
    <w:rsid w:val="0001384C"/>
    <w:rsid w:val="00017138"/>
    <w:rsid w:val="00020943"/>
    <w:rsid w:val="00020A79"/>
    <w:rsid w:val="000221A1"/>
    <w:rsid w:val="00022430"/>
    <w:rsid w:val="000249FA"/>
    <w:rsid w:val="0002630E"/>
    <w:rsid w:val="00026879"/>
    <w:rsid w:val="00030675"/>
    <w:rsid w:val="00030A33"/>
    <w:rsid w:val="00031594"/>
    <w:rsid w:val="000333FC"/>
    <w:rsid w:val="000337C0"/>
    <w:rsid w:val="00034320"/>
    <w:rsid w:val="0003457E"/>
    <w:rsid w:val="00034EC0"/>
    <w:rsid w:val="00053072"/>
    <w:rsid w:val="00053C10"/>
    <w:rsid w:val="00055149"/>
    <w:rsid w:val="00055598"/>
    <w:rsid w:val="00055DB8"/>
    <w:rsid w:val="0005775D"/>
    <w:rsid w:val="00063F16"/>
    <w:rsid w:val="0006509E"/>
    <w:rsid w:val="00071A83"/>
    <w:rsid w:val="00072724"/>
    <w:rsid w:val="00074A61"/>
    <w:rsid w:val="0007711A"/>
    <w:rsid w:val="000846AC"/>
    <w:rsid w:val="00084C79"/>
    <w:rsid w:val="000A2945"/>
    <w:rsid w:val="000A505D"/>
    <w:rsid w:val="000A7175"/>
    <w:rsid w:val="000A7DD3"/>
    <w:rsid w:val="000B0F7D"/>
    <w:rsid w:val="000B2AA3"/>
    <w:rsid w:val="000B45DC"/>
    <w:rsid w:val="000B6A28"/>
    <w:rsid w:val="000B738D"/>
    <w:rsid w:val="000C12A3"/>
    <w:rsid w:val="000C41AF"/>
    <w:rsid w:val="000C45B8"/>
    <w:rsid w:val="000C45F6"/>
    <w:rsid w:val="000D16A1"/>
    <w:rsid w:val="000D5AA1"/>
    <w:rsid w:val="000D6685"/>
    <w:rsid w:val="000E149E"/>
    <w:rsid w:val="000E3494"/>
    <w:rsid w:val="000E6541"/>
    <w:rsid w:val="000F0D90"/>
    <w:rsid w:val="000F1591"/>
    <w:rsid w:val="000F3B39"/>
    <w:rsid w:val="000F539F"/>
    <w:rsid w:val="00101252"/>
    <w:rsid w:val="0010372B"/>
    <w:rsid w:val="001057B6"/>
    <w:rsid w:val="001071B6"/>
    <w:rsid w:val="00107AD1"/>
    <w:rsid w:val="0011026C"/>
    <w:rsid w:val="00112E18"/>
    <w:rsid w:val="00116280"/>
    <w:rsid w:val="001212DC"/>
    <w:rsid w:val="0012165A"/>
    <w:rsid w:val="001224DA"/>
    <w:rsid w:val="00123CE5"/>
    <w:rsid w:val="00130D9E"/>
    <w:rsid w:val="00131330"/>
    <w:rsid w:val="0013169A"/>
    <w:rsid w:val="00131D96"/>
    <w:rsid w:val="0013554A"/>
    <w:rsid w:val="001361AA"/>
    <w:rsid w:val="00140575"/>
    <w:rsid w:val="00140854"/>
    <w:rsid w:val="00140C13"/>
    <w:rsid w:val="00140F41"/>
    <w:rsid w:val="001411D0"/>
    <w:rsid w:val="001411EA"/>
    <w:rsid w:val="0014291F"/>
    <w:rsid w:val="00142D9D"/>
    <w:rsid w:val="001501E5"/>
    <w:rsid w:val="0015089D"/>
    <w:rsid w:val="00150983"/>
    <w:rsid w:val="0015217A"/>
    <w:rsid w:val="001542A2"/>
    <w:rsid w:val="0015668A"/>
    <w:rsid w:val="0015747A"/>
    <w:rsid w:val="00160782"/>
    <w:rsid w:val="0016328F"/>
    <w:rsid w:val="00164BF6"/>
    <w:rsid w:val="00165E96"/>
    <w:rsid w:val="001674E1"/>
    <w:rsid w:val="00167A83"/>
    <w:rsid w:val="00170140"/>
    <w:rsid w:val="00170C4A"/>
    <w:rsid w:val="001723E4"/>
    <w:rsid w:val="00174AE7"/>
    <w:rsid w:val="001776FB"/>
    <w:rsid w:val="00177E16"/>
    <w:rsid w:val="001864AB"/>
    <w:rsid w:val="00186DA6"/>
    <w:rsid w:val="00190C2E"/>
    <w:rsid w:val="00193F92"/>
    <w:rsid w:val="001962B3"/>
    <w:rsid w:val="001A36F9"/>
    <w:rsid w:val="001A5FA4"/>
    <w:rsid w:val="001A719A"/>
    <w:rsid w:val="001B09BB"/>
    <w:rsid w:val="001B1861"/>
    <w:rsid w:val="001B38CD"/>
    <w:rsid w:val="001B4543"/>
    <w:rsid w:val="001B4D7F"/>
    <w:rsid w:val="001B5AD5"/>
    <w:rsid w:val="001C0AE2"/>
    <w:rsid w:val="001C0CAF"/>
    <w:rsid w:val="001C1CDA"/>
    <w:rsid w:val="001C2D3C"/>
    <w:rsid w:val="001D07F5"/>
    <w:rsid w:val="001D4653"/>
    <w:rsid w:val="001D51EF"/>
    <w:rsid w:val="001D60B4"/>
    <w:rsid w:val="001D7797"/>
    <w:rsid w:val="001E096E"/>
    <w:rsid w:val="001E3CFC"/>
    <w:rsid w:val="001E574D"/>
    <w:rsid w:val="001E57E3"/>
    <w:rsid w:val="001E5A9E"/>
    <w:rsid w:val="001E79E9"/>
    <w:rsid w:val="001F1622"/>
    <w:rsid w:val="001F49F9"/>
    <w:rsid w:val="00200E05"/>
    <w:rsid w:val="0020102B"/>
    <w:rsid w:val="00203A98"/>
    <w:rsid w:val="00205873"/>
    <w:rsid w:val="00210C4D"/>
    <w:rsid w:val="00211230"/>
    <w:rsid w:val="002114BA"/>
    <w:rsid w:val="0021318C"/>
    <w:rsid w:val="0021711E"/>
    <w:rsid w:val="002239A5"/>
    <w:rsid w:val="00225D95"/>
    <w:rsid w:val="0023345E"/>
    <w:rsid w:val="0023420A"/>
    <w:rsid w:val="00234233"/>
    <w:rsid w:val="0023437B"/>
    <w:rsid w:val="0023518E"/>
    <w:rsid w:val="00236A13"/>
    <w:rsid w:val="00237BA1"/>
    <w:rsid w:val="002602D4"/>
    <w:rsid w:val="00264C55"/>
    <w:rsid w:val="00265814"/>
    <w:rsid w:val="00270680"/>
    <w:rsid w:val="00274017"/>
    <w:rsid w:val="00275D88"/>
    <w:rsid w:val="002811BE"/>
    <w:rsid w:val="0028238C"/>
    <w:rsid w:val="00285C7E"/>
    <w:rsid w:val="002875C5"/>
    <w:rsid w:val="00287E14"/>
    <w:rsid w:val="00291178"/>
    <w:rsid w:val="00295077"/>
    <w:rsid w:val="00296244"/>
    <w:rsid w:val="002966FB"/>
    <w:rsid w:val="00297110"/>
    <w:rsid w:val="002A2EA8"/>
    <w:rsid w:val="002B374F"/>
    <w:rsid w:val="002B6EE4"/>
    <w:rsid w:val="002B7C91"/>
    <w:rsid w:val="002C0109"/>
    <w:rsid w:val="002C0E94"/>
    <w:rsid w:val="002C7858"/>
    <w:rsid w:val="002D0DF0"/>
    <w:rsid w:val="002D1ED5"/>
    <w:rsid w:val="002D59FC"/>
    <w:rsid w:val="002E0407"/>
    <w:rsid w:val="002E0ED2"/>
    <w:rsid w:val="002E3193"/>
    <w:rsid w:val="002E56D6"/>
    <w:rsid w:val="002E6498"/>
    <w:rsid w:val="002F0506"/>
    <w:rsid w:val="002F62BB"/>
    <w:rsid w:val="00301DAC"/>
    <w:rsid w:val="00303977"/>
    <w:rsid w:val="00304EB6"/>
    <w:rsid w:val="003072CE"/>
    <w:rsid w:val="00317EEB"/>
    <w:rsid w:val="00321052"/>
    <w:rsid w:val="003242C6"/>
    <w:rsid w:val="00324701"/>
    <w:rsid w:val="00330571"/>
    <w:rsid w:val="003328DD"/>
    <w:rsid w:val="00334BC8"/>
    <w:rsid w:val="00337616"/>
    <w:rsid w:val="00341274"/>
    <w:rsid w:val="00341C6D"/>
    <w:rsid w:val="00355404"/>
    <w:rsid w:val="00363EE4"/>
    <w:rsid w:val="00364190"/>
    <w:rsid w:val="00367BC0"/>
    <w:rsid w:val="00370119"/>
    <w:rsid w:val="003812D0"/>
    <w:rsid w:val="00383F7B"/>
    <w:rsid w:val="00385887"/>
    <w:rsid w:val="00391067"/>
    <w:rsid w:val="003910A2"/>
    <w:rsid w:val="00396D51"/>
    <w:rsid w:val="003A320D"/>
    <w:rsid w:val="003A50A1"/>
    <w:rsid w:val="003A6105"/>
    <w:rsid w:val="003A62E1"/>
    <w:rsid w:val="003B24B2"/>
    <w:rsid w:val="003B47A5"/>
    <w:rsid w:val="003B736D"/>
    <w:rsid w:val="003C0109"/>
    <w:rsid w:val="003C069D"/>
    <w:rsid w:val="003C08F9"/>
    <w:rsid w:val="003C1A54"/>
    <w:rsid w:val="003C2A1A"/>
    <w:rsid w:val="003C672D"/>
    <w:rsid w:val="003D05CF"/>
    <w:rsid w:val="003D2854"/>
    <w:rsid w:val="003D5976"/>
    <w:rsid w:val="003D761F"/>
    <w:rsid w:val="003E0CA9"/>
    <w:rsid w:val="003E4473"/>
    <w:rsid w:val="003E7C67"/>
    <w:rsid w:val="003F6A7A"/>
    <w:rsid w:val="003F75B6"/>
    <w:rsid w:val="00400C7D"/>
    <w:rsid w:val="004010EE"/>
    <w:rsid w:val="00401CE5"/>
    <w:rsid w:val="00401E2D"/>
    <w:rsid w:val="00402484"/>
    <w:rsid w:val="00402647"/>
    <w:rsid w:val="004034E2"/>
    <w:rsid w:val="00404B47"/>
    <w:rsid w:val="00406410"/>
    <w:rsid w:val="00410120"/>
    <w:rsid w:val="00411FCE"/>
    <w:rsid w:val="00412CC6"/>
    <w:rsid w:val="0041528B"/>
    <w:rsid w:val="004155A1"/>
    <w:rsid w:val="00417FBE"/>
    <w:rsid w:val="004200B0"/>
    <w:rsid w:val="00420841"/>
    <w:rsid w:val="0043241D"/>
    <w:rsid w:val="0043255E"/>
    <w:rsid w:val="00435E41"/>
    <w:rsid w:val="00437FE8"/>
    <w:rsid w:val="004400CC"/>
    <w:rsid w:val="00443374"/>
    <w:rsid w:val="00444220"/>
    <w:rsid w:val="004446BE"/>
    <w:rsid w:val="00447883"/>
    <w:rsid w:val="00451CDB"/>
    <w:rsid w:val="004532C0"/>
    <w:rsid w:val="004534C0"/>
    <w:rsid w:val="004537C1"/>
    <w:rsid w:val="004573C5"/>
    <w:rsid w:val="00457946"/>
    <w:rsid w:val="0046114A"/>
    <w:rsid w:val="00463688"/>
    <w:rsid w:val="0046623E"/>
    <w:rsid w:val="0047028E"/>
    <w:rsid w:val="00470C6E"/>
    <w:rsid w:val="00472163"/>
    <w:rsid w:val="004752E4"/>
    <w:rsid w:val="00477043"/>
    <w:rsid w:val="00482C75"/>
    <w:rsid w:val="004924D2"/>
    <w:rsid w:val="004952E4"/>
    <w:rsid w:val="00496841"/>
    <w:rsid w:val="004A45E2"/>
    <w:rsid w:val="004A7B19"/>
    <w:rsid w:val="004B0021"/>
    <w:rsid w:val="004B220B"/>
    <w:rsid w:val="004B3C3E"/>
    <w:rsid w:val="004B5F0F"/>
    <w:rsid w:val="004B620A"/>
    <w:rsid w:val="004B7294"/>
    <w:rsid w:val="004C5322"/>
    <w:rsid w:val="004C5CE1"/>
    <w:rsid w:val="004D1663"/>
    <w:rsid w:val="004D3015"/>
    <w:rsid w:val="004D43F9"/>
    <w:rsid w:val="004D7B30"/>
    <w:rsid w:val="004E21AC"/>
    <w:rsid w:val="004E3D0A"/>
    <w:rsid w:val="004E41CE"/>
    <w:rsid w:val="004F0227"/>
    <w:rsid w:val="004F19F3"/>
    <w:rsid w:val="004F416A"/>
    <w:rsid w:val="004F4D77"/>
    <w:rsid w:val="004F6934"/>
    <w:rsid w:val="004F7B9F"/>
    <w:rsid w:val="0050169F"/>
    <w:rsid w:val="00501B45"/>
    <w:rsid w:val="0050247F"/>
    <w:rsid w:val="00504715"/>
    <w:rsid w:val="00505274"/>
    <w:rsid w:val="00505E9E"/>
    <w:rsid w:val="00511092"/>
    <w:rsid w:val="00512857"/>
    <w:rsid w:val="00521281"/>
    <w:rsid w:val="005232E3"/>
    <w:rsid w:val="00527C3A"/>
    <w:rsid w:val="00527F4E"/>
    <w:rsid w:val="00530B1A"/>
    <w:rsid w:val="00531233"/>
    <w:rsid w:val="005338ED"/>
    <w:rsid w:val="005357D6"/>
    <w:rsid w:val="005441C5"/>
    <w:rsid w:val="0054470B"/>
    <w:rsid w:val="00545C7C"/>
    <w:rsid w:val="00547CE5"/>
    <w:rsid w:val="00554EA2"/>
    <w:rsid w:val="00555612"/>
    <w:rsid w:val="00556FB8"/>
    <w:rsid w:val="005577FA"/>
    <w:rsid w:val="00557868"/>
    <w:rsid w:val="00560513"/>
    <w:rsid w:val="00560CC5"/>
    <w:rsid w:val="00574FBE"/>
    <w:rsid w:val="005774CB"/>
    <w:rsid w:val="005847FE"/>
    <w:rsid w:val="005867A3"/>
    <w:rsid w:val="00586BE7"/>
    <w:rsid w:val="00587544"/>
    <w:rsid w:val="00587B5E"/>
    <w:rsid w:val="0059172C"/>
    <w:rsid w:val="00597D10"/>
    <w:rsid w:val="005A0ACA"/>
    <w:rsid w:val="005A1772"/>
    <w:rsid w:val="005A2054"/>
    <w:rsid w:val="005A4064"/>
    <w:rsid w:val="005A5044"/>
    <w:rsid w:val="005A5CAB"/>
    <w:rsid w:val="005A5E0F"/>
    <w:rsid w:val="005B3289"/>
    <w:rsid w:val="005B353A"/>
    <w:rsid w:val="005B48DF"/>
    <w:rsid w:val="005B7C45"/>
    <w:rsid w:val="005C0BAC"/>
    <w:rsid w:val="005C14C1"/>
    <w:rsid w:val="005C3544"/>
    <w:rsid w:val="005C383F"/>
    <w:rsid w:val="005C41DA"/>
    <w:rsid w:val="005C454F"/>
    <w:rsid w:val="005C4B7E"/>
    <w:rsid w:val="005C52EF"/>
    <w:rsid w:val="005C585E"/>
    <w:rsid w:val="005C6640"/>
    <w:rsid w:val="005D2882"/>
    <w:rsid w:val="005D5EC2"/>
    <w:rsid w:val="005D7E6C"/>
    <w:rsid w:val="005E3186"/>
    <w:rsid w:val="005E6C65"/>
    <w:rsid w:val="005E7B8C"/>
    <w:rsid w:val="005F3F36"/>
    <w:rsid w:val="005F3F70"/>
    <w:rsid w:val="005F575C"/>
    <w:rsid w:val="005F5A62"/>
    <w:rsid w:val="005F5EE7"/>
    <w:rsid w:val="005F6068"/>
    <w:rsid w:val="005F638E"/>
    <w:rsid w:val="005F7835"/>
    <w:rsid w:val="006030D2"/>
    <w:rsid w:val="00604064"/>
    <w:rsid w:val="00610C1D"/>
    <w:rsid w:val="00616BB7"/>
    <w:rsid w:val="00622839"/>
    <w:rsid w:val="006238AE"/>
    <w:rsid w:val="0062562D"/>
    <w:rsid w:val="0062567C"/>
    <w:rsid w:val="0062596A"/>
    <w:rsid w:val="00626522"/>
    <w:rsid w:val="006330F4"/>
    <w:rsid w:val="006469C8"/>
    <w:rsid w:val="00651286"/>
    <w:rsid w:val="006529AC"/>
    <w:rsid w:val="00652BF0"/>
    <w:rsid w:val="0065542C"/>
    <w:rsid w:val="00655FA5"/>
    <w:rsid w:val="006568B1"/>
    <w:rsid w:val="0066209C"/>
    <w:rsid w:val="00664E2B"/>
    <w:rsid w:val="00665738"/>
    <w:rsid w:val="0067308B"/>
    <w:rsid w:val="00674A75"/>
    <w:rsid w:val="00681A0A"/>
    <w:rsid w:val="00686AE1"/>
    <w:rsid w:val="00694194"/>
    <w:rsid w:val="006A23EB"/>
    <w:rsid w:val="006A3281"/>
    <w:rsid w:val="006A368B"/>
    <w:rsid w:val="006A6A47"/>
    <w:rsid w:val="006A6B59"/>
    <w:rsid w:val="006B0602"/>
    <w:rsid w:val="006B0E20"/>
    <w:rsid w:val="006B14AD"/>
    <w:rsid w:val="006B2800"/>
    <w:rsid w:val="006B37D4"/>
    <w:rsid w:val="006B520E"/>
    <w:rsid w:val="006B52A5"/>
    <w:rsid w:val="006B565A"/>
    <w:rsid w:val="006B61C7"/>
    <w:rsid w:val="006B634A"/>
    <w:rsid w:val="006B78BD"/>
    <w:rsid w:val="006C07F9"/>
    <w:rsid w:val="006C28FC"/>
    <w:rsid w:val="006C2B6B"/>
    <w:rsid w:val="006C4E62"/>
    <w:rsid w:val="006C72C0"/>
    <w:rsid w:val="006D0261"/>
    <w:rsid w:val="006D230A"/>
    <w:rsid w:val="006D74F2"/>
    <w:rsid w:val="006E612D"/>
    <w:rsid w:val="006E64F3"/>
    <w:rsid w:val="006F12F7"/>
    <w:rsid w:val="006F4178"/>
    <w:rsid w:val="006F5E0A"/>
    <w:rsid w:val="007029D2"/>
    <w:rsid w:val="00711922"/>
    <w:rsid w:val="00713F6E"/>
    <w:rsid w:val="00714508"/>
    <w:rsid w:val="00721E39"/>
    <w:rsid w:val="00722492"/>
    <w:rsid w:val="007254CE"/>
    <w:rsid w:val="00727211"/>
    <w:rsid w:val="007305A8"/>
    <w:rsid w:val="0073721C"/>
    <w:rsid w:val="00740087"/>
    <w:rsid w:val="007456AF"/>
    <w:rsid w:val="00750865"/>
    <w:rsid w:val="00750AC9"/>
    <w:rsid w:val="00751393"/>
    <w:rsid w:val="007529E2"/>
    <w:rsid w:val="0075362E"/>
    <w:rsid w:val="00756C67"/>
    <w:rsid w:val="007605AC"/>
    <w:rsid w:val="0076112F"/>
    <w:rsid w:val="00775649"/>
    <w:rsid w:val="00776021"/>
    <w:rsid w:val="007763C3"/>
    <w:rsid w:val="00782CB1"/>
    <w:rsid w:val="00782E92"/>
    <w:rsid w:val="00783802"/>
    <w:rsid w:val="007866B1"/>
    <w:rsid w:val="00793EED"/>
    <w:rsid w:val="007957F5"/>
    <w:rsid w:val="007968A8"/>
    <w:rsid w:val="007A0AED"/>
    <w:rsid w:val="007A141D"/>
    <w:rsid w:val="007A1549"/>
    <w:rsid w:val="007A449A"/>
    <w:rsid w:val="007A61EC"/>
    <w:rsid w:val="007A65AD"/>
    <w:rsid w:val="007B24AA"/>
    <w:rsid w:val="007C0286"/>
    <w:rsid w:val="007C7074"/>
    <w:rsid w:val="007D33E0"/>
    <w:rsid w:val="007D3D95"/>
    <w:rsid w:val="007E394D"/>
    <w:rsid w:val="007F3464"/>
    <w:rsid w:val="007F3B64"/>
    <w:rsid w:val="007F7937"/>
    <w:rsid w:val="0080012E"/>
    <w:rsid w:val="008012B9"/>
    <w:rsid w:val="00803F71"/>
    <w:rsid w:val="00812A7B"/>
    <w:rsid w:val="00814267"/>
    <w:rsid w:val="00814357"/>
    <w:rsid w:val="0081477B"/>
    <w:rsid w:val="008154F0"/>
    <w:rsid w:val="00815FE7"/>
    <w:rsid w:val="008227D0"/>
    <w:rsid w:val="008229F3"/>
    <w:rsid w:val="00822E1F"/>
    <w:rsid w:val="008263E5"/>
    <w:rsid w:val="00833A6F"/>
    <w:rsid w:val="00842EC5"/>
    <w:rsid w:val="00845267"/>
    <w:rsid w:val="00845BE9"/>
    <w:rsid w:val="00850510"/>
    <w:rsid w:val="00853CDC"/>
    <w:rsid w:val="008544E3"/>
    <w:rsid w:val="0085576C"/>
    <w:rsid w:val="00856A30"/>
    <w:rsid w:val="00863832"/>
    <w:rsid w:val="00863959"/>
    <w:rsid w:val="00871C58"/>
    <w:rsid w:val="00874065"/>
    <w:rsid w:val="0087583F"/>
    <w:rsid w:val="00875AFD"/>
    <w:rsid w:val="00876418"/>
    <w:rsid w:val="00880052"/>
    <w:rsid w:val="008809F3"/>
    <w:rsid w:val="00885AFE"/>
    <w:rsid w:val="00897E04"/>
    <w:rsid w:val="008A5C4B"/>
    <w:rsid w:val="008A6432"/>
    <w:rsid w:val="008A773A"/>
    <w:rsid w:val="008A77DB"/>
    <w:rsid w:val="008B137A"/>
    <w:rsid w:val="008B265F"/>
    <w:rsid w:val="008B3A43"/>
    <w:rsid w:val="008B49A4"/>
    <w:rsid w:val="008B50CB"/>
    <w:rsid w:val="008B6237"/>
    <w:rsid w:val="008C263C"/>
    <w:rsid w:val="008C51EF"/>
    <w:rsid w:val="008C5F8D"/>
    <w:rsid w:val="008C7C42"/>
    <w:rsid w:val="008C7ED3"/>
    <w:rsid w:val="008D0EF0"/>
    <w:rsid w:val="008D4443"/>
    <w:rsid w:val="008D7DBB"/>
    <w:rsid w:val="008E40C8"/>
    <w:rsid w:val="008E44DC"/>
    <w:rsid w:val="008E67BC"/>
    <w:rsid w:val="008E6A3F"/>
    <w:rsid w:val="008F15A3"/>
    <w:rsid w:val="008F386C"/>
    <w:rsid w:val="008F7531"/>
    <w:rsid w:val="00903F97"/>
    <w:rsid w:val="00904088"/>
    <w:rsid w:val="009055A5"/>
    <w:rsid w:val="0090784D"/>
    <w:rsid w:val="0091232B"/>
    <w:rsid w:val="00912482"/>
    <w:rsid w:val="009138B7"/>
    <w:rsid w:val="00921CBA"/>
    <w:rsid w:val="00922CF1"/>
    <w:rsid w:val="00925CB7"/>
    <w:rsid w:val="00926A81"/>
    <w:rsid w:val="009277AD"/>
    <w:rsid w:val="00931789"/>
    <w:rsid w:val="00934127"/>
    <w:rsid w:val="00934F2A"/>
    <w:rsid w:val="00936E9A"/>
    <w:rsid w:val="00942878"/>
    <w:rsid w:val="009439F5"/>
    <w:rsid w:val="009510A9"/>
    <w:rsid w:val="00956E8A"/>
    <w:rsid w:val="00960644"/>
    <w:rsid w:val="00961E6E"/>
    <w:rsid w:val="00963028"/>
    <w:rsid w:val="009632FC"/>
    <w:rsid w:val="00965E62"/>
    <w:rsid w:val="00967327"/>
    <w:rsid w:val="0097078F"/>
    <w:rsid w:val="00972AB0"/>
    <w:rsid w:val="0097459F"/>
    <w:rsid w:val="00974AA9"/>
    <w:rsid w:val="009763B3"/>
    <w:rsid w:val="00976500"/>
    <w:rsid w:val="00976C78"/>
    <w:rsid w:val="00990999"/>
    <w:rsid w:val="00991F95"/>
    <w:rsid w:val="0099748B"/>
    <w:rsid w:val="00997FA0"/>
    <w:rsid w:val="009A024A"/>
    <w:rsid w:val="009B0497"/>
    <w:rsid w:val="009B5C72"/>
    <w:rsid w:val="009B5F49"/>
    <w:rsid w:val="009B5F4B"/>
    <w:rsid w:val="009C07FD"/>
    <w:rsid w:val="009C5EAC"/>
    <w:rsid w:val="009D0AFC"/>
    <w:rsid w:val="009D34FC"/>
    <w:rsid w:val="009D4B6C"/>
    <w:rsid w:val="009D7ECD"/>
    <w:rsid w:val="009E04A9"/>
    <w:rsid w:val="009E0C8B"/>
    <w:rsid w:val="009E28FA"/>
    <w:rsid w:val="009E325E"/>
    <w:rsid w:val="009E3E98"/>
    <w:rsid w:val="009E53A6"/>
    <w:rsid w:val="009E5E6D"/>
    <w:rsid w:val="009F14CC"/>
    <w:rsid w:val="009F19B9"/>
    <w:rsid w:val="009F2B7D"/>
    <w:rsid w:val="009F5717"/>
    <w:rsid w:val="00A007AD"/>
    <w:rsid w:val="00A014A6"/>
    <w:rsid w:val="00A01DFF"/>
    <w:rsid w:val="00A02BA4"/>
    <w:rsid w:val="00A04310"/>
    <w:rsid w:val="00A07420"/>
    <w:rsid w:val="00A123ED"/>
    <w:rsid w:val="00A2032B"/>
    <w:rsid w:val="00A209DA"/>
    <w:rsid w:val="00A2127C"/>
    <w:rsid w:val="00A23498"/>
    <w:rsid w:val="00A23941"/>
    <w:rsid w:val="00A26CB0"/>
    <w:rsid w:val="00A27430"/>
    <w:rsid w:val="00A329B5"/>
    <w:rsid w:val="00A368B5"/>
    <w:rsid w:val="00A36F5C"/>
    <w:rsid w:val="00A417D1"/>
    <w:rsid w:val="00A50006"/>
    <w:rsid w:val="00A547F2"/>
    <w:rsid w:val="00A611BF"/>
    <w:rsid w:val="00A62D29"/>
    <w:rsid w:val="00A6309E"/>
    <w:rsid w:val="00A651F9"/>
    <w:rsid w:val="00A660B4"/>
    <w:rsid w:val="00A675FD"/>
    <w:rsid w:val="00A7369A"/>
    <w:rsid w:val="00A74F53"/>
    <w:rsid w:val="00A82AA0"/>
    <w:rsid w:val="00A8330A"/>
    <w:rsid w:val="00A8607A"/>
    <w:rsid w:val="00A8620B"/>
    <w:rsid w:val="00A8700A"/>
    <w:rsid w:val="00A87A25"/>
    <w:rsid w:val="00A90D82"/>
    <w:rsid w:val="00A91809"/>
    <w:rsid w:val="00A93B53"/>
    <w:rsid w:val="00A97A3E"/>
    <w:rsid w:val="00AA2EB1"/>
    <w:rsid w:val="00AA369F"/>
    <w:rsid w:val="00AA3D3C"/>
    <w:rsid w:val="00AB18BE"/>
    <w:rsid w:val="00AB5110"/>
    <w:rsid w:val="00AB533F"/>
    <w:rsid w:val="00AB7D93"/>
    <w:rsid w:val="00AC0833"/>
    <w:rsid w:val="00AC16EA"/>
    <w:rsid w:val="00AC1E92"/>
    <w:rsid w:val="00AC6D86"/>
    <w:rsid w:val="00AC7C64"/>
    <w:rsid w:val="00AD1D6F"/>
    <w:rsid w:val="00AD2A96"/>
    <w:rsid w:val="00AD34C5"/>
    <w:rsid w:val="00AD5FCE"/>
    <w:rsid w:val="00AD604D"/>
    <w:rsid w:val="00AD6A23"/>
    <w:rsid w:val="00AE3BB9"/>
    <w:rsid w:val="00AF1394"/>
    <w:rsid w:val="00AF3A99"/>
    <w:rsid w:val="00B014F0"/>
    <w:rsid w:val="00B04C82"/>
    <w:rsid w:val="00B06A8D"/>
    <w:rsid w:val="00B10926"/>
    <w:rsid w:val="00B113D8"/>
    <w:rsid w:val="00B1396A"/>
    <w:rsid w:val="00B14A14"/>
    <w:rsid w:val="00B15002"/>
    <w:rsid w:val="00B22CDB"/>
    <w:rsid w:val="00B234D9"/>
    <w:rsid w:val="00B25DE2"/>
    <w:rsid w:val="00B25F25"/>
    <w:rsid w:val="00B275B5"/>
    <w:rsid w:val="00B312AB"/>
    <w:rsid w:val="00B33418"/>
    <w:rsid w:val="00B33637"/>
    <w:rsid w:val="00B35939"/>
    <w:rsid w:val="00B36047"/>
    <w:rsid w:val="00B37582"/>
    <w:rsid w:val="00B44ACA"/>
    <w:rsid w:val="00B52C5A"/>
    <w:rsid w:val="00B52E80"/>
    <w:rsid w:val="00B54A2A"/>
    <w:rsid w:val="00B55426"/>
    <w:rsid w:val="00B55AFA"/>
    <w:rsid w:val="00B561A5"/>
    <w:rsid w:val="00B56B46"/>
    <w:rsid w:val="00B57D8E"/>
    <w:rsid w:val="00B57E0E"/>
    <w:rsid w:val="00B62A33"/>
    <w:rsid w:val="00B648BC"/>
    <w:rsid w:val="00B67778"/>
    <w:rsid w:val="00B703A3"/>
    <w:rsid w:val="00B7066B"/>
    <w:rsid w:val="00B736FE"/>
    <w:rsid w:val="00B73CE9"/>
    <w:rsid w:val="00B77695"/>
    <w:rsid w:val="00B801D8"/>
    <w:rsid w:val="00B807FA"/>
    <w:rsid w:val="00B80ED4"/>
    <w:rsid w:val="00B81BBD"/>
    <w:rsid w:val="00B845AA"/>
    <w:rsid w:val="00B87A80"/>
    <w:rsid w:val="00B93D4C"/>
    <w:rsid w:val="00B950B1"/>
    <w:rsid w:val="00B95604"/>
    <w:rsid w:val="00B95BB0"/>
    <w:rsid w:val="00BA00C5"/>
    <w:rsid w:val="00BA06D4"/>
    <w:rsid w:val="00BA13FE"/>
    <w:rsid w:val="00BA3ABF"/>
    <w:rsid w:val="00BA44B2"/>
    <w:rsid w:val="00BA523F"/>
    <w:rsid w:val="00BA6353"/>
    <w:rsid w:val="00BB0D9C"/>
    <w:rsid w:val="00BB165D"/>
    <w:rsid w:val="00BB772D"/>
    <w:rsid w:val="00BC1767"/>
    <w:rsid w:val="00BC7F17"/>
    <w:rsid w:val="00BD0590"/>
    <w:rsid w:val="00BD12E4"/>
    <w:rsid w:val="00BD46FA"/>
    <w:rsid w:val="00BD4D95"/>
    <w:rsid w:val="00BD525B"/>
    <w:rsid w:val="00BD5C71"/>
    <w:rsid w:val="00BD7788"/>
    <w:rsid w:val="00BE669F"/>
    <w:rsid w:val="00BE6F4E"/>
    <w:rsid w:val="00BF2124"/>
    <w:rsid w:val="00BF58CB"/>
    <w:rsid w:val="00BF6DB5"/>
    <w:rsid w:val="00BF6F94"/>
    <w:rsid w:val="00C01750"/>
    <w:rsid w:val="00C05936"/>
    <w:rsid w:val="00C05950"/>
    <w:rsid w:val="00C07048"/>
    <w:rsid w:val="00C110D4"/>
    <w:rsid w:val="00C12626"/>
    <w:rsid w:val="00C13EF9"/>
    <w:rsid w:val="00C160EB"/>
    <w:rsid w:val="00C1661B"/>
    <w:rsid w:val="00C2273C"/>
    <w:rsid w:val="00C23266"/>
    <w:rsid w:val="00C23AD0"/>
    <w:rsid w:val="00C259B2"/>
    <w:rsid w:val="00C25FFA"/>
    <w:rsid w:val="00C30CB9"/>
    <w:rsid w:val="00C329BD"/>
    <w:rsid w:val="00C37FD4"/>
    <w:rsid w:val="00C41873"/>
    <w:rsid w:val="00C42DF0"/>
    <w:rsid w:val="00C47A93"/>
    <w:rsid w:val="00C50A17"/>
    <w:rsid w:val="00C53675"/>
    <w:rsid w:val="00C53F14"/>
    <w:rsid w:val="00C56CC6"/>
    <w:rsid w:val="00C61576"/>
    <w:rsid w:val="00C631A6"/>
    <w:rsid w:val="00C65014"/>
    <w:rsid w:val="00C65F01"/>
    <w:rsid w:val="00C708F4"/>
    <w:rsid w:val="00C740F8"/>
    <w:rsid w:val="00C74D5B"/>
    <w:rsid w:val="00C7683B"/>
    <w:rsid w:val="00C76FFD"/>
    <w:rsid w:val="00C84742"/>
    <w:rsid w:val="00C8561A"/>
    <w:rsid w:val="00C916D0"/>
    <w:rsid w:val="00C93724"/>
    <w:rsid w:val="00C9526A"/>
    <w:rsid w:val="00C96F83"/>
    <w:rsid w:val="00C97B75"/>
    <w:rsid w:val="00CA0269"/>
    <w:rsid w:val="00CA61C2"/>
    <w:rsid w:val="00CA7878"/>
    <w:rsid w:val="00CB0130"/>
    <w:rsid w:val="00CB25C2"/>
    <w:rsid w:val="00CB540C"/>
    <w:rsid w:val="00CB66F1"/>
    <w:rsid w:val="00CC21AF"/>
    <w:rsid w:val="00CC26C7"/>
    <w:rsid w:val="00CC3308"/>
    <w:rsid w:val="00CC487A"/>
    <w:rsid w:val="00CC50BE"/>
    <w:rsid w:val="00CD031B"/>
    <w:rsid w:val="00CD08E4"/>
    <w:rsid w:val="00CD29A9"/>
    <w:rsid w:val="00CD44A2"/>
    <w:rsid w:val="00CD5302"/>
    <w:rsid w:val="00CD6D6D"/>
    <w:rsid w:val="00CE0FE5"/>
    <w:rsid w:val="00CE5337"/>
    <w:rsid w:val="00CE5AA1"/>
    <w:rsid w:val="00CE67F8"/>
    <w:rsid w:val="00CE7326"/>
    <w:rsid w:val="00CE7954"/>
    <w:rsid w:val="00CF013D"/>
    <w:rsid w:val="00CF07E9"/>
    <w:rsid w:val="00CF25CA"/>
    <w:rsid w:val="00CF3B2F"/>
    <w:rsid w:val="00D005F5"/>
    <w:rsid w:val="00D01327"/>
    <w:rsid w:val="00D02036"/>
    <w:rsid w:val="00D02FA4"/>
    <w:rsid w:val="00D043BE"/>
    <w:rsid w:val="00D05B4E"/>
    <w:rsid w:val="00D07B2E"/>
    <w:rsid w:val="00D12A8A"/>
    <w:rsid w:val="00D13CE6"/>
    <w:rsid w:val="00D15188"/>
    <w:rsid w:val="00D20598"/>
    <w:rsid w:val="00D2110C"/>
    <w:rsid w:val="00D221B2"/>
    <w:rsid w:val="00D27C17"/>
    <w:rsid w:val="00D27CD1"/>
    <w:rsid w:val="00D349CA"/>
    <w:rsid w:val="00D35A1A"/>
    <w:rsid w:val="00D36200"/>
    <w:rsid w:val="00D37A55"/>
    <w:rsid w:val="00D44740"/>
    <w:rsid w:val="00D45736"/>
    <w:rsid w:val="00D50B05"/>
    <w:rsid w:val="00D51180"/>
    <w:rsid w:val="00D524B7"/>
    <w:rsid w:val="00D53132"/>
    <w:rsid w:val="00D56340"/>
    <w:rsid w:val="00D57E06"/>
    <w:rsid w:val="00D632AD"/>
    <w:rsid w:val="00D63608"/>
    <w:rsid w:val="00D655D5"/>
    <w:rsid w:val="00D66202"/>
    <w:rsid w:val="00D67709"/>
    <w:rsid w:val="00D679CA"/>
    <w:rsid w:val="00D73B1C"/>
    <w:rsid w:val="00D768B5"/>
    <w:rsid w:val="00D77473"/>
    <w:rsid w:val="00D80EC5"/>
    <w:rsid w:val="00D832C8"/>
    <w:rsid w:val="00D93015"/>
    <w:rsid w:val="00D93A7C"/>
    <w:rsid w:val="00D961F4"/>
    <w:rsid w:val="00DA400B"/>
    <w:rsid w:val="00DA5CF4"/>
    <w:rsid w:val="00DA6FEA"/>
    <w:rsid w:val="00DA750B"/>
    <w:rsid w:val="00DB18A2"/>
    <w:rsid w:val="00DB54E1"/>
    <w:rsid w:val="00DC0B0D"/>
    <w:rsid w:val="00DC0E0D"/>
    <w:rsid w:val="00DC220E"/>
    <w:rsid w:val="00DC2E20"/>
    <w:rsid w:val="00DC3B1E"/>
    <w:rsid w:val="00DC5285"/>
    <w:rsid w:val="00DC5FCC"/>
    <w:rsid w:val="00DC71CE"/>
    <w:rsid w:val="00DC7939"/>
    <w:rsid w:val="00DD0B74"/>
    <w:rsid w:val="00DD27B3"/>
    <w:rsid w:val="00DD3D35"/>
    <w:rsid w:val="00DE3352"/>
    <w:rsid w:val="00DE6491"/>
    <w:rsid w:val="00DE6973"/>
    <w:rsid w:val="00DE7AD5"/>
    <w:rsid w:val="00DF0A1E"/>
    <w:rsid w:val="00DF0D3A"/>
    <w:rsid w:val="00DF4BA4"/>
    <w:rsid w:val="00E0018F"/>
    <w:rsid w:val="00E01703"/>
    <w:rsid w:val="00E02C12"/>
    <w:rsid w:val="00E030C2"/>
    <w:rsid w:val="00E04C9B"/>
    <w:rsid w:val="00E04D7E"/>
    <w:rsid w:val="00E0612A"/>
    <w:rsid w:val="00E075B5"/>
    <w:rsid w:val="00E20E44"/>
    <w:rsid w:val="00E219A3"/>
    <w:rsid w:val="00E24432"/>
    <w:rsid w:val="00E24CB1"/>
    <w:rsid w:val="00E24F58"/>
    <w:rsid w:val="00E2506C"/>
    <w:rsid w:val="00E26C2C"/>
    <w:rsid w:val="00E300D7"/>
    <w:rsid w:val="00E31596"/>
    <w:rsid w:val="00E31CF2"/>
    <w:rsid w:val="00E32B6A"/>
    <w:rsid w:val="00E3552D"/>
    <w:rsid w:val="00E427D5"/>
    <w:rsid w:val="00E42BB7"/>
    <w:rsid w:val="00E438EF"/>
    <w:rsid w:val="00E4681D"/>
    <w:rsid w:val="00E50E11"/>
    <w:rsid w:val="00E53399"/>
    <w:rsid w:val="00E53B14"/>
    <w:rsid w:val="00E61C64"/>
    <w:rsid w:val="00E63265"/>
    <w:rsid w:val="00E644E6"/>
    <w:rsid w:val="00E658EC"/>
    <w:rsid w:val="00E65E47"/>
    <w:rsid w:val="00E67686"/>
    <w:rsid w:val="00E70650"/>
    <w:rsid w:val="00E71CFE"/>
    <w:rsid w:val="00E74E2C"/>
    <w:rsid w:val="00E75432"/>
    <w:rsid w:val="00E75A49"/>
    <w:rsid w:val="00E75FC0"/>
    <w:rsid w:val="00E76E43"/>
    <w:rsid w:val="00E80F6F"/>
    <w:rsid w:val="00E81873"/>
    <w:rsid w:val="00E842D6"/>
    <w:rsid w:val="00E85441"/>
    <w:rsid w:val="00E861FE"/>
    <w:rsid w:val="00E874E0"/>
    <w:rsid w:val="00E92458"/>
    <w:rsid w:val="00E97517"/>
    <w:rsid w:val="00EA0157"/>
    <w:rsid w:val="00EA1940"/>
    <w:rsid w:val="00EA1E48"/>
    <w:rsid w:val="00EA2F04"/>
    <w:rsid w:val="00EA42D7"/>
    <w:rsid w:val="00EA4B7B"/>
    <w:rsid w:val="00EA4FB4"/>
    <w:rsid w:val="00EB1036"/>
    <w:rsid w:val="00EB11A5"/>
    <w:rsid w:val="00EB2F39"/>
    <w:rsid w:val="00EB2F62"/>
    <w:rsid w:val="00EB3574"/>
    <w:rsid w:val="00EB6924"/>
    <w:rsid w:val="00EB7983"/>
    <w:rsid w:val="00EC4074"/>
    <w:rsid w:val="00EC4610"/>
    <w:rsid w:val="00ED08E7"/>
    <w:rsid w:val="00ED1A67"/>
    <w:rsid w:val="00ED2D98"/>
    <w:rsid w:val="00ED4775"/>
    <w:rsid w:val="00EE09D3"/>
    <w:rsid w:val="00EE0C18"/>
    <w:rsid w:val="00EE1A90"/>
    <w:rsid w:val="00EE2869"/>
    <w:rsid w:val="00EE4A76"/>
    <w:rsid w:val="00EF264E"/>
    <w:rsid w:val="00EF357B"/>
    <w:rsid w:val="00EF3764"/>
    <w:rsid w:val="00EF46D6"/>
    <w:rsid w:val="00EF5EEB"/>
    <w:rsid w:val="00EF7B64"/>
    <w:rsid w:val="00F06492"/>
    <w:rsid w:val="00F10847"/>
    <w:rsid w:val="00F1280B"/>
    <w:rsid w:val="00F138A0"/>
    <w:rsid w:val="00F208BE"/>
    <w:rsid w:val="00F23062"/>
    <w:rsid w:val="00F24555"/>
    <w:rsid w:val="00F25C6F"/>
    <w:rsid w:val="00F26654"/>
    <w:rsid w:val="00F26AD1"/>
    <w:rsid w:val="00F30A51"/>
    <w:rsid w:val="00F315CB"/>
    <w:rsid w:val="00F3184A"/>
    <w:rsid w:val="00F35881"/>
    <w:rsid w:val="00F35A83"/>
    <w:rsid w:val="00F374DE"/>
    <w:rsid w:val="00F42389"/>
    <w:rsid w:val="00F46EFC"/>
    <w:rsid w:val="00F47CB7"/>
    <w:rsid w:val="00F50E84"/>
    <w:rsid w:val="00F53C6C"/>
    <w:rsid w:val="00F559E7"/>
    <w:rsid w:val="00F55AD6"/>
    <w:rsid w:val="00F56BC5"/>
    <w:rsid w:val="00F627E6"/>
    <w:rsid w:val="00F76139"/>
    <w:rsid w:val="00F77585"/>
    <w:rsid w:val="00F83F94"/>
    <w:rsid w:val="00F852F0"/>
    <w:rsid w:val="00F8613B"/>
    <w:rsid w:val="00F86247"/>
    <w:rsid w:val="00F86A1D"/>
    <w:rsid w:val="00F9251B"/>
    <w:rsid w:val="00F95F6F"/>
    <w:rsid w:val="00F96F64"/>
    <w:rsid w:val="00F97799"/>
    <w:rsid w:val="00FA128E"/>
    <w:rsid w:val="00FA6C4E"/>
    <w:rsid w:val="00FB29DA"/>
    <w:rsid w:val="00FB2C7B"/>
    <w:rsid w:val="00FB4975"/>
    <w:rsid w:val="00FB65AF"/>
    <w:rsid w:val="00FC2AFC"/>
    <w:rsid w:val="00FC2D73"/>
    <w:rsid w:val="00FC7913"/>
    <w:rsid w:val="00FE224C"/>
    <w:rsid w:val="00FE3967"/>
    <w:rsid w:val="00FE6864"/>
    <w:rsid w:val="00FF05E0"/>
    <w:rsid w:val="00FF1836"/>
    <w:rsid w:val="00FF213D"/>
    <w:rsid w:val="00FF7F8D"/>
    <w:rsid w:val="04FAF942"/>
    <w:rsid w:val="0E219E15"/>
    <w:rsid w:val="6491B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F4847"/>
  <w15:docId w15:val="{B2D75D8C-657D-4EEB-8DFA-984D4CF8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265"/>
    <w:rPr>
      <w:sz w:val="24"/>
      <w:szCs w:val="24"/>
    </w:rPr>
  </w:style>
  <w:style w:type="paragraph" w:styleId="Heading1">
    <w:name w:val="heading 1"/>
    <w:basedOn w:val="Normal"/>
    <w:next w:val="Normal"/>
    <w:qFormat/>
    <w:rsid w:val="0020102B"/>
    <w:pPr>
      <w:keepNext/>
      <w:tabs>
        <w:tab w:val="left" w:pos="9687"/>
      </w:tabs>
      <w:suppressAutoHyphens/>
      <w:snapToGrid w:val="0"/>
      <w:ind w:left="180"/>
      <w:jc w:val="center"/>
      <w:outlineLvl w:val="0"/>
    </w:pPr>
    <w:rPr>
      <w:b/>
      <w:lang w:eastAsia="ar-SA"/>
    </w:rPr>
  </w:style>
  <w:style w:type="paragraph" w:styleId="Heading2">
    <w:name w:val="heading 2"/>
    <w:basedOn w:val="Normal"/>
    <w:next w:val="Normal"/>
    <w:qFormat/>
    <w:rsid w:val="00DC2E20"/>
    <w:pPr>
      <w:keepNext/>
      <w:suppressAutoHyphens/>
      <w:ind w:right="228"/>
      <w:outlineLvl w:val="1"/>
    </w:pPr>
    <w:rPr>
      <w:i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D4653"/>
    <w:pPr>
      <w:keepNext/>
      <w:keepLines/>
      <w:suppressAutoHyphen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ar-SA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D4653"/>
    <w:pPr>
      <w:keepNext/>
      <w:keepLines/>
      <w:suppressAutoHyphen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472163"/>
    <w:rPr>
      <w:rFonts w:ascii="Symbol" w:hAnsi="Symbol" w:cs="StarSymbol"/>
      <w:sz w:val="18"/>
      <w:szCs w:val="18"/>
    </w:rPr>
  </w:style>
  <w:style w:type="character" w:customStyle="1" w:styleId="WW8Num2z0">
    <w:name w:val="WW8Num2z0"/>
    <w:rsid w:val="00472163"/>
    <w:rPr>
      <w:rFonts w:ascii="Symbol" w:hAnsi="Symbol"/>
    </w:rPr>
  </w:style>
  <w:style w:type="character" w:customStyle="1" w:styleId="WW8Num2z1">
    <w:name w:val="WW8Num2z1"/>
    <w:rsid w:val="00472163"/>
    <w:rPr>
      <w:rFonts w:ascii="Courier New" w:hAnsi="Courier New" w:cs="Courier New"/>
    </w:rPr>
  </w:style>
  <w:style w:type="character" w:customStyle="1" w:styleId="WW8Num2z2">
    <w:name w:val="WW8Num2z2"/>
    <w:rsid w:val="00472163"/>
    <w:rPr>
      <w:rFonts w:ascii="Wingdings" w:hAnsi="Wingdings"/>
    </w:rPr>
  </w:style>
  <w:style w:type="character" w:customStyle="1" w:styleId="WW8Num3z0">
    <w:name w:val="WW8Num3z0"/>
    <w:rsid w:val="00472163"/>
    <w:rPr>
      <w:rFonts w:ascii="Symbol" w:hAnsi="Symbol"/>
    </w:rPr>
  </w:style>
  <w:style w:type="character" w:customStyle="1" w:styleId="WW8Num3z1">
    <w:name w:val="WW8Num3z1"/>
    <w:rsid w:val="00472163"/>
    <w:rPr>
      <w:rFonts w:ascii="Courier New" w:hAnsi="Courier New" w:cs="Courier New"/>
    </w:rPr>
  </w:style>
  <w:style w:type="character" w:customStyle="1" w:styleId="WW8Num3z2">
    <w:name w:val="WW8Num3z2"/>
    <w:rsid w:val="00472163"/>
    <w:rPr>
      <w:rFonts w:ascii="Wingdings" w:hAnsi="Wingdings"/>
    </w:rPr>
  </w:style>
  <w:style w:type="character" w:customStyle="1" w:styleId="WW8Num4z0">
    <w:name w:val="WW8Num4z0"/>
    <w:rsid w:val="00472163"/>
    <w:rPr>
      <w:rFonts w:ascii="Symbol" w:hAnsi="Symbol"/>
    </w:rPr>
  </w:style>
  <w:style w:type="character" w:customStyle="1" w:styleId="WW8Num4z1">
    <w:name w:val="WW8Num4z1"/>
    <w:rsid w:val="00472163"/>
    <w:rPr>
      <w:rFonts w:ascii="Courier New" w:hAnsi="Courier New" w:cs="Courier New"/>
    </w:rPr>
  </w:style>
  <w:style w:type="character" w:customStyle="1" w:styleId="WW8Num4z2">
    <w:name w:val="WW8Num4z2"/>
    <w:rsid w:val="00472163"/>
    <w:rPr>
      <w:rFonts w:ascii="Wingdings" w:hAnsi="Wingdings"/>
    </w:rPr>
  </w:style>
  <w:style w:type="character" w:customStyle="1" w:styleId="WW8Num5z0">
    <w:name w:val="WW8Num5z0"/>
    <w:rsid w:val="00472163"/>
    <w:rPr>
      <w:rFonts w:ascii="Symbol" w:hAnsi="Symbol"/>
    </w:rPr>
  </w:style>
  <w:style w:type="character" w:customStyle="1" w:styleId="WW8Num5z1">
    <w:name w:val="WW8Num5z1"/>
    <w:rsid w:val="00472163"/>
    <w:rPr>
      <w:rFonts w:ascii="Courier New" w:hAnsi="Courier New" w:cs="Courier New"/>
    </w:rPr>
  </w:style>
  <w:style w:type="character" w:customStyle="1" w:styleId="WW8Num5z2">
    <w:name w:val="WW8Num5z2"/>
    <w:rsid w:val="00472163"/>
    <w:rPr>
      <w:rFonts w:ascii="Wingdings" w:hAnsi="Wingdings"/>
    </w:rPr>
  </w:style>
  <w:style w:type="character" w:customStyle="1" w:styleId="WW8Num6z0">
    <w:name w:val="WW8Num6z0"/>
    <w:rsid w:val="00472163"/>
    <w:rPr>
      <w:rFonts w:ascii="Symbol" w:hAnsi="Symbol"/>
    </w:rPr>
  </w:style>
  <w:style w:type="character" w:customStyle="1" w:styleId="WW8Num6z1">
    <w:name w:val="WW8Num6z1"/>
    <w:rsid w:val="00472163"/>
    <w:rPr>
      <w:rFonts w:ascii="Courier New" w:hAnsi="Courier New" w:cs="Courier New"/>
    </w:rPr>
  </w:style>
  <w:style w:type="character" w:customStyle="1" w:styleId="WW8Num6z2">
    <w:name w:val="WW8Num6z2"/>
    <w:rsid w:val="00472163"/>
    <w:rPr>
      <w:rFonts w:ascii="Wingdings" w:hAnsi="Wingdings"/>
    </w:rPr>
  </w:style>
  <w:style w:type="character" w:customStyle="1" w:styleId="WW8Num7z0">
    <w:name w:val="WW8Num7z0"/>
    <w:rsid w:val="00472163"/>
    <w:rPr>
      <w:rFonts w:ascii="Symbol" w:hAnsi="Symbol"/>
    </w:rPr>
  </w:style>
  <w:style w:type="character" w:customStyle="1" w:styleId="WW8Num7z1">
    <w:name w:val="WW8Num7z1"/>
    <w:rsid w:val="00472163"/>
    <w:rPr>
      <w:rFonts w:ascii="Courier New" w:hAnsi="Courier New" w:cs="Courier New"/>
    </w:rPr>
  </w:style>
  <w:style w:type="character" w:customStyle="1" w:styleId="WW8Num7z2">
    <w:name w:val="WW8Num7z2"/>
    <w:rsid w:val="00472163"/>
    <w:rPr>
      <w:rFonts w:ascii="Wingdings" w:hAnsi="Wingdings"/>
    </w:rPr>
  </w:style>
  <w:style w:type="character" w:customStyle="1" w:styleId="WW8Num8z0">
    <w:name w:val="WW8Num8z0"/>
    <w:rsid w:val="00472163"/>
    <w:rPr>
      <w:rFonts w:ascii="Symbol" w:hAnsi="Symbol"/>
    </w:rPr>
  </w:style>
  <w:style w:type="character" w:customStyle="1" w:styleId="WW8Num8z1">
    <w:name w:val="WW8Num8z1"/>
    <w:rsid w:val="00472163"/>
    <w:rPr>
      <w:rFonts w:ascii="Courier New" w:hAnsi="Courier New" w:cs="Courier New"/>
    </w:rPr>
  </w:style>
  <w:style w:type="character" w:customStyle="1" w:styleId="WW8Num8z2">
    <w:name w:val="WW8Num8z2"/>
    <w:rsid w:val="00472163"/>
    <w:rPr>
      <w:rFonts w:ascii="Wingdings" w:hAnsi="Wingdings"/>
    </w:rPr>
  </w:style>
  <w:style w:type="character" w:customStyle="1" w:styleId="WW8Num9z0">
    <w:name w:val="WW8Num9z0"/>
    <w:rsid w:val="00472163"/>
    <w:rPr>
      <w:rFonts w:ascii="Symbol" w:hAnsi="Symbol"/>
    </w:rPr>
  </w:style>
  <w:style w:type="character" w:customStyle="1" w:styleId="WW8Num9z1">
    <w:name w:val="WW8Num9z1"/>
    <w:rsid w:val="00472163"/>
    <w:rPr>
      <w:rFonts w:ascii="Courier New" w:hAnsi="Courier New" w:cs="Courier New"/>
    </w:rPr>
  </w:style>
  <w:style w:type="character" w:customStyle="1" w:styleId="WW8Num9z2">
    <w:name w:val="WW8Num9z2"/>
    <w:rsid w:val="00472163"/>
    <w:rPr>
      <w:rFonts w:ascii="Wingdings" w:hAnsi="Wingdings"/>
    </w:rPr>
  </w:style>
  <w:style w:type="character" w:customStyle="1" w:styleId="WW8Num10z0">
    <w:name w:val="WW8Num10z0"/>
    <w:rsid w:val="00472163"/>
    <w:rPr>
      <w:rFonts w:ascii="Symbol" w:hAnsi="Symbol"/>
    </w:rPr>
  </w:style>
  <w:style w:type="character" w:customStyle="1" w:styleId="WW8Num10z1">
    <w:name w:val="WW8Num10z1"/>
    <w:rsid w:val="00472163"/>
    <w:rPr>
      <w:rFonts w:ascii="Courier New" w:hAnsi="Courier New" w:cs="Courier New"/>
    </w:rPr>
  </w:style>
  <w:style w:type="character" w:customStyle="1" w:styleId="WW8Num10z2">
    <w:name w:val="WW8Num10z2"/>
    <w:rsid w:val="00472163"/>
    <w:rPr>
      <w:rFonts w:ascii="Wingdings" w:hAnsi="Wingdings"/>
    </w:rPr>
  </w:style>
  <w:style w:type="character" w:customStyle="1" w:styleId="WW8Num11z0">
    <w:name w:val="WW8Num11z0"/>
    <w:rsid w:val="00472163"/>
    <w:rPr>
      <w:rFonts w:ascii="Symbol" w:hAnsi="Symbol"/>
    </w:rPr>
  </w:style>
  <w:style w:type="character" w:customStyle="1" w:styleId="WW8Num11z1">
    <w:name w:val="WW8Num11z1"/>
    <w:rsid w:val="00472163"/>
    <w:rPr>
      <w:rFonts w:ascii="Courier New" w:hAnsi="Courier New" w:cs="Courier New"/>
    </w:rPr>
  </w:style>
  <w:style w:type="character" w:customStyle="1" w:styleId="WW8Num11z2">
    <w:name w:val="WW8Num11z2"/>
    <w:rsid w:val="00472163"/>
    <w:rPr>
      <w:rFonts w:ascii="Wingdings" w:hAnsi="Wingdings"/>
    </w:rPr>
  </w:style>
  <w:style w:type="character" w:customStyle="1" w:styleId="WW8Num12z0">
    <w:name w:val="WW8Num12z0"/>
    <w:rsid w:val="00472163"/>
    <w:rPr>
      <w:rFonts w:ascii="Symbol" w:hAnsi="Symbol"/>
    </w:rPr>
  </w:style>
  <w:style w:type="character" w:customStyle="1" w:styleId="WW8Num12z1">
    <w:name w:val="WW8Num12z1"/>
    <w:rsid w:val="00472163"/>
    <w:rPr>
      <w:rFonts w:ascii="Courier New" w:hAnsi="Courier New" w:cs="Courier New"/>
    </w:rPr>
  </w:style>
  <w:style w:type="character" w:customStyle="1" w:styleId="WW8Num12z2">
    <w:name w:val="WW8Num12z2"/>
    <w:rsid w:val="00472163"/>
    <w:rPr>
      <w:rFonts w:ascii="Wingdings" w:hAnsi="Wingdings"/>
    </w:rPr>
  </w:style>
  <w:style w:type="character" w:customStyle="1" w:styleId="WW8Num13z0">
    <w:name w:val="WW8Num13z0"/>
    <w:rsid w:val="00472163"/>
    <w:rPr>
      <w:rFonts w:ascii="Symbol" w:hAnsi="Symbol"/>
    </w:rPr>
  </w:style>
  <w:style w:type="character" w:customStyle="1" w:styleId="WW8Num13z1">
    <w:name w:val="WW8Num13z1"/>
    <w:rsid w:val="00472163"/>
    <w:rPr>
      <w:rFonts w:ascii="Courier New" w:hAnsi="Courier New" w:cs="Courier New"/>
    </w:rPr>
  </w:style>
  <w:style w:type="character" w:customStyle="1" w:styleId="WW8Num13z2">
    <w:name w:val="WW8Num13z2"/>
    <w:rsid w:val="00472163"/>
    <w:rPr>
      <w:rFonts w:ascii="Wingdings" w:hAnsi="Wingdings"/>
    </w:rPr>
  </w:style>
  <w:style w:type="character" w:customStyle="1" w:styleId="WW8Num14z0">
    <w:name w:val="WW8Num14z0"/>
    <w:rsid w:val="00472163"/>
    <w:rPr>
      <w:rFonts w:ascii="Symbol" w:hAnsi="Symbol"/>
    </w:rPr>
  </w:style>
  <w:style w:type="character" w:customStyle="1" w:styleId="WW8Num14z1">
    <w:name w:val="WW8Num14z1"/>
    <w:rsid w:val="00472163"/>
    <w:rPr>
      <w:rFonts w:ascii="Courier New" w:hAnsi="Courier New" w:cs="Courier New"/>
    </w:rPr>
  </w:style>
  <w:style w:type="character" w:customStyle="1" w:styleId="WW8Num14z2">
    <w:name w:val="WW8Num14z2"/>
    <w:rsid w:val="00472163"/>
    <w:rPr>
      <w:rFonts w:ascii="Wingdings" w:hAnsi="Wingdings"/>
    </w:rPr>
  </w:style>
  <w:style w:type="character" w:customStyle="1" w:styleId="WW8Num15z0">
    <w:name w:val="WW8Num15z0"/>
    <w:rsid w:val="00472163"/>
    <w:rPr>
      <w:rFonts w:ascii="Symbol" w:hAnsi="Symbol"/>
    </w:rPr>
  </w:style>
  <w:style w:type="character" w:customStyle="1" w:styleId="WW8Num15z1">
    <w:name w:val="WW8Num15z1"/>
    <w:rsid w:val="00472163"/>
    <w:rPr>
      <w:rFonts w:ascii="Courier New" w:hAnsi="Courier New" w:cs="Courier New"/>
    </w:rPr>
  </w:style>
  <w:style w:type="character" w:customStyle="1" w:styleId="WW8Num15z2">
    <w:name w:val="WW8Num15z2"/>
    <w:rsid w:val="00472163"/>
    <w:rPr>
      <w:rFonts w:ascii="Wingdings" w:hAnsi="Wingdings"/>
    </w:rPr>
  </w:style>
  <w:style w:type="character" w:customStyle="1" w:styleId="WW8Num16z0">
    <w:name w:val="WW8Num16z0"/>
    <w:rsid w:val="00472163"/>
    <w:rPr>
      <w:rFonts w:ascii="Symbol" w:hAnsi="Symbol"/>
    </w:rPr>
  </w:style>
  <w:style w:type="character" w:customStyle="1" w:styleId="WW8Num16z1">
    <w:name w:val="WW8Num16z1"/>
    <w:rsid w:val="00472163"/>
    <w:rPr>
      <w:rFonts w:ascii="Courier New" w:hAnsi="Courier New" w:cs="Courier New"/>
    </w:rPr>
  </w:style>
  <w:style w:type="character" w:customStyle="1" w:styleId="WW8Num16z2">
    <w:name w:val="WW8Num16z2"/>
    <w:rsid w:val="00472163"/>
    <w:rPr>
      <w:rFonts w:ascii="Wingdings" w:hAnsi="Wingdings"/>
    </w:rPr>
  </w:style>
  <w:style w:type="character" w:customStyle="1" w:styleId="WW8Num17z0">
    <w:name w:val="WW8Num17z0"/>
    <w:rsid w:val="00472163"/>
    <w:rPr>
      <w:rFonts w:ascii="Symbol" w:hAnsi="Symbol"/>
    </w:rPr>
  </w:style>
  <w:style w:type="character" w:customStyle="1" w:styleId="WW8Num17z1">
    <w:name w:val="WW8Num17z1"/>
    <w:rsid w:val="00472163"/>
    <w:rPr>
      <w:rFonts w:ascii="Courier New" w:hAnsi="Courier New" w:cs="Courier New"/>
    </w:rPr>
  </w:style>
  <w:style w:type="character" w:customStyle="1" w:styleId="WW8Num17z2">
    <w:name w:val="WW8Num17z2"/>
    <w:rsid w:val="00472163"/>
    <w:rPr>
      <w:rFonts w:ascii="Wingdings" w:hAnsi="Wingdings"/>
    </w:rPr>
  </w:style>
  <w:style w:type="character" w:customStyle="1" w:styleId="WW8Num18z0">
    <w:name w:val="WW8Num18z0"/>
    <w:rsid w:val="00472163"/>
    <w:rPr>
      <w:rFonts w:ascii="Symbol" w:hAnsi="Symbol"/>
    </w:rPr>
  </w:style>
  <w:style w:type="character" w:customStyle="1" w:styleId="WW8Num18z1">
    <w:name w:val="WW8Num18z1"/>
    <w:rsid w:val="00472163"/>
    <w:rPr>
      <w:rFonts w:ascii="Courier New" w:hAnsi="Courier New" w:cs="Courier New"/>
    </w:rPr>
  </w:style>
  <w:style w:type="character" w:customStyle="1" w:styleId="WW8Num18z2">
    <w:name w:val="WW8Num18z2"/>
    <w:rsid w:val="00472163"/>
    <w:rPr>
      <w:rFonts w:ascii="Wingdings" w:hAnsi="Wingdings"/>
    </w:rPr>
  </w:style>
  <w:style w:type="character" w:customStyle="1" w:styleId="WW8Num19z0">
    <w:name w:val="WW8Num19z0"/>
    <w:rsid w:val="00472163"/>
    <w:rPr>
      <w:rFonts w:ascii="Symbol" w:hAnsi="Symbol"/>
    </w:rPr>
  </w:style>
  <w:style w:type="character" w:customStyle="1" w:styleId="WW8Num19z1">
    <w:name w:val="WW8Num19z1"/>
    <w:rsid w:val="00472163"/>
    <w:rPr>
      <w:rFonts w:ascii="Courier New" w:hAnsi="Courier New" w:cs="Courier New"/>
    </w:rPr>
  </w:style>
  <w:style w:type="character" w:customStyle="1" w:styleId="WW8Num19z2">
    <w:name w:val="WW8Num19z2"/>
    <w:rsid w:val="00472163"/>
    <w:rPr>
      <w:rFonts w:ascii="Wingdings" w:hAnsi="Wingdings"/>
    </w:rPr>
  </w:style>
  <w:style w:type="character" w:customStyle="1" w:styleId="WW8Num20z0">
    <w:name w:val="WW8Num20z0"/>
    <w:rsid w:val="00472163"/>
    <w:rPr>
      <w:rFonts w:ascii="Symbol" w:hAnsi="Symbol"/>
    </w:rPr>
  </w:style>
  <w:style w:type="character" w:customStyle="1" w:styleId="WW8Num20z1">
    <w:name w:val="WW8Num20z1"/>
    <w:rsid w:val="00472163"/>
    <w:rPr>
      <w:rFonts w:ascii="Courier New" w:hAnsi="Courier New" w:cs="Courier New"/>
    </w:rPr>
  </w:style>
  <w:style w:type="character" w:customStyle="1" w:styleId="WW8Num20z2">
    <w:name w:val="WW8Num20z2"/>
    <w:rsid w:val="00472163"/>
    <w:rPr>
      <w:rFonts w:ascii="Wingdings" w:hAnsi="Wingdings"/>
    </w:rPr>
  </w:style>
  <w:style w:type="character" w:customStyle="1" w:styleId="WW8Num21z0">
    <w:name w:val="WW8Num21z0"/>
    <w:rsid w:val="00472163"/>
    <w:rPr>
      <w:rFonts w:ascii="Symbol" w:hAnsi="Symbol"/>
    </w:rPr>
  </w:style>
  <w:style w:type="character" w:customStyle="1" w:styleId="WW8Num21z1">
    <w:name w:val="WW8Num21z1"/>
    <w:rsid w:val="00472163"/>
    <w:rPr>
      <w:rFonts w:ascii="Courier New" w:hAnsi="Courier New" w:cs="Courier New"/>
    </w:rPr>
  </w:style>
  <w:style w:type="character" w:customStyle="1" w:styleId="WW8Num21z2">
    <w:name w:val="WW8Num21z2"/>
    <w:rsid w:val="00472163"/>
    <w:rPr>
      <w:rFonts w:ascii="Wingdings" w:hAnsi="Wingdings"/>
    </w:rPr>
  </w:style>
  <w:style w:type="character" w:customStyle="1" w:styleId="WW8Num22z0">
    <w:name w:val="WW8Num22z0"/>
    <w:rsid w:val="00472163"/>
    <w:rPr>
      <w:rFonts w:ascii="Wingdings" w:hAnsi="Wingdings"/>
    </w:rPr>
  </w:style>
  <w:style w:type="character" w:customStyle="1" w:styleId="WW8Num23z0">
    <w:name w:val="WW8Num23z0"/>
    <w:rsid w:val="00472163"/>
    <w:rPr>
      <w:rFonts w:ascii="Symbol" w:hAnsi="Symbol"/>
    </w:rPr>
  </w:style>
  <w:style w:type="character" w:customStyle="1" w:styleId="WW8Num23z1">
    <w:name w:val="WW8Num23z1"/>
    <w:rsid w:val="00472163"/>
    <w:rPr>
      <w:rFonts w:ascii="Courier New" w:hAnsi="Courier New" w:cs="Courier New"/>
    </w:rPr>
  </w:style>
  <w:style w:type="character" w:customStyle="1" w:styleId="WW8Num23z2">
    <w:name w:val="WW8Num23z2"/>
    <w:rsid w:val="00472163"/>
    <w:rPr>
      <w:rFonts w:ascii="Wingdings" w:hAnsi="Wingdings"/>
    </w:rPr>
  </w:style>
  <w:style w:type="character" w:customStyle="1" w:styleId="WW8Num24z0">
    <w:name w:val="WW8Num24z0"/>
    <w:rsid w:val="00472163"/>
    <w:rPr>
      <w:rFonts w:ascii="Symbol" w:hAnsi="Symbol"/>
    </w:rPr>
  </w:style>
  <w:style w:type="character" w:customStyle="1" w:styleId="WW8Num24z1">
    <w:name w:val="WW8Num24z1"/>
    <w:rsid w:val="00472163"/>
    <w:rPr>
      <w:rFonts w:ascii="Courier New" w:hAnsi="Courier New" w:cs="Courier New"/>
    </w:rPr>
  </w:style>
  <w:style w:type="character" w:customStyle="1" w:styleId="WW8Num24z2">
    <w:name w:val="WW8Num24z2"/>
    <w:rsid w:val="00472163"/>
    <w:rPr>
      <w:rFonts w:ascii="Wingdings" w:hAnsi="Wingdings"/>
    </w:rPr>
  </w:style>
  <w:style w:type="character" w:customStyle="1" w:styleId="WW8Num25z0">
    <w:name w:val="WW8Num25z0"/>
    <w:rsid w:val="00472163"/>
    <w:rPr>
      <w:rFonts w:ascii="Symbol" w:hAnsi="Symbol"/>
    </w:rPr>
  </w:style>
  <w:style w:type="character" w:customStyle="1" w:styleId="WW8Num25z1">
    <w:name w:val="WW8Num25z1"/>
    <w:rsid w:val="00472163"/>
    <w:rPr>
      <w:rFonts w:ascii="Courier New" w:hAnsi="Courier New" w:cs="Courier New"/>
    </w:rPr>
  </w:style>
  <w:style w:type="character" w:customStyle="1" w:styleId="WW8Num25z2">
    <w:name w:val="WW8Num25z2"/>
    <w:rsid w:val="00472163"/>
    <w:rPr>
      <w:rFonts w:ascii="Wingdings" w:hAnsi="Wingdings"/>
    </w:rPr>
  </w:style>
  <w:style w:type="character" w:customStyle="1" w:styleId="WW8Num26z0">
    <w:name w:val="WW8Num26z0"/>
    <w:rsid w:val="00472163"/>
    <w:rPr>
      <w:rFonts w:ascii="Symbol" w:hAnsi="Symbol"/>
    </w:rPr>
  </w:style>
  <w:style w:type="character" w:customStyle="1" w:styleId="WW8Num26z1">
    <w:name w:val="WW8Num26z1"/>
    <w:rsid w:val="00472163"/>
    <w:rPr>
      <w:rFonts w:ascii="Courier New" w:hAnsi="Courier New" w:cs="Courier New"/>
    </w:rPr>
  </w:style>
  <w:style w:type="character" w:customStyle="1" w:styleId="WW8Num26z2">
    <w:name w:val="WW8Num26z2"/>
    <w:rsid w:val="00472163"/>
    <w:rPr>
      <w:rFonts w:ascii="Wingdings" w:hAnsi="Wingdings"/>
    </w:rPr>
  </w:style>
  <w:style w:type="character" w:customStyle="1" w:styleId="WW8Num27z0">
    <w:name w:val="WW8Num27z0"/>
    <w:rsid w:val="00472163"/>
    <w:rPr>
      <w:rFonts w:ascii="Symbol" w:hAnsi="Symbol"/>
    </w:rPr>
  </w:style>
  <w:style w:type="character" w:customStyle="1" w:styleId="WW8Num27z1">
    <w:name w:val="WW8Num27z1"/>
    <w:rsid w:val="00472163"/>
    <w:rPr>
      <w:rFonts w:ascii="Courier New" w:hAnsi="Courier New" w:cs="Courier New"/>
    </w:rPr>
  </w:style>
  <w:style w:type="character" w:customStyle="1" w:styleId="WW8Num27z2">
    <w:name w:val="WW8Num27z2"/>
    <w:rsid w:val="00472163"/>
    <w:rPr>
      <w:rFonts w:ascii="Wingdings" w:hAnsi="Wingdings"/>
    </w:rPr>
  </w:style>
  <w:style w:type="character" w:customStyle="1" w:styleId="WW8Num28z0">
    <w:name w:val="WW8Num28z0"/>
    <w:rsid w:val="00472163"/>
    <w:rPr>
      <w:rFonts w:ascii="Symbol" w:hAnsi="Symbol"/>
    </w:rPr>
  </w:style>
  <w:style w:type="character" w:customStyle="1" w:styleId="WW8Num28z1">
    <w:name w:val="WW8Num28z1"/>
    <w:rsid w:val="00472163"/>
    <w:rPr>
      <w:rFonts w:ascii="Courier New" w:hAnsi="Courier New" w:cs="Courier New"/>
    </w:rPr>
  </w:style>
  <w:style w:type="character" w:customStyle="1" w:styleId="WW8Num28z2">
    <w:name w:val="WW8Num28z2"/>
    <w:rsid w:val="00472163"/>
    <w:rPr>
      <w:rFonts w:ascii="Wingdings" w:hAnsi="Wingdings"/>
    </w:rPr>
  </w:style>
  <w:style w:type="character" w:customStyle="1" w:styleId="WW8Num29z0">
    <w:name w:val="WW8Num29z0"/>
    <w:rsid w:val="00472163"/>
    <w:rPr>
      <w:rFonts w:ascii="Symbol" w:hAnsi="Symbol"/>
    </w:rPr>
  </w:style>
  <w:style w:type="character" w:customStyle="1" w:styleId="WW8Num29z1">
    <w:name w:val="WW8Num29z1"/>
    <w:rsid w:val="00472163"/>
    <w:rPr>
      <w:rFonts w:ascii="Courier New" w:hAnsi="Courier New" w:cs="Courier New"/>
    </w:rPr>
  </w:style>
  <w:style w:type="character" w:customStyle="1" w:styleId="WW8Num29z2">
    <w:name w:val="WW8Num29z2"/>
    <w:rsid w:val="00472163"/>
    <w:rPr>
      <w:rFonts w:ascii="Wingdings" w:hAnsi="Wingdings"/>
    </w:rPr>
  </w:style>
  <w:style w:type="character" w:customStyle="1" w:styleId="WW8Num30z0">
    <w:name w:val="WW8Num30z0"/>
    <w:rsid w:val="00472163"/>
    <w:rPr>
      <w:rFonts w:ascii="Symbol" w:hAnsi="Symbol"/>
    </w:rPr>
  </w:style>
  <w:style w:type="character" w:customStyle="1" w:styleId="WW8Num30z1">
    <w:name w:val="WW8Num30z1"/>
    <w:rsid w:val="00472163"/>
    <w:rPr>
      <w:rFonts w:ascii="Courier New" w:hAnsi="Courier New" w:cs="Courier New"/>
    </w:rPr>
  </w:style>
  <w:style w:type="character" w:customStyle="1" w:styleId="WW8Num30z2">
    <w:name w:val="WW8Num30z2"/>
    <w:rsid w:val="00472163"/>
    <w:rPr>
      <w:rFonts w:ascii="Wingdings" w:hAnsi="Wingdings"/>
    </w:rPr>
  </w:style>
  <w:style w:type="character" w:styleId="Hyperlink">
    <w:name w:val="Hyperlink"/>
    <w:basedOn w:val="DefaultParagraphFont"/>
    <w:uiPriority w:val="99"/>
    <w:rsid w:val="00472163"/>
    <w:rPr>
      <w:color w:val="0000FF"/>
      <w:u w:val="single"/>
    </w:rPr>
  </w:style>
  <w:style w:type="character" w:customStyle="1" w:styleId="mw-headline">
    <w:name w:val="mw-headline"/>
    <w:basedOn w:val="DefaultParagraphFont"/>
    <w:rsid w:val="00472163"/>
  </w:style>
  <w:style w:type="character" w:customStyle="1" w:styleId="editsection">
    <w:name w:val="editsection"/>
    <w:basedOn w:val="DefaultParagraphFont"/>
    <w:rsid w:val="00472163"/>
  </w:style>
  <w:style w:type="character" w:customStyle="1" w:styleId="Bullets">
    <w:name w:val="Bullets"/>
    <w:rsid w:val="00472163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472163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rsid w:val="00472163"/>
    <w:pPr>
      <w:widowControl w:val="0"/>
      <w:suppressAutoHyphens/>
    </w:pPr>
    <w:rPr>
      <w:lang w:eastAsia="ar-SA"/>
    </w:rPr>
  </w:style>
  <w:style w:type="paragraph" w:styleId="List">
    <w:name w:val="List"/>
    <w:basedOn w:val="BodyText"/>
    <w:rsid w:val="00472163"/>
    <w:rPr>
      <w:rFonts w:cs="Tahoma"/>
    </w:rPr>
  </w:style>
  <w:style w:type="paragraph" w:styleId="Caption">
    <w:name w:val="caption"/>
    <w:basedOn w:val="Normal"/>
    <w:qFormat/>
    <w:rsid w:val="00472163"/>
    <w:pPr>
      <w:suppressLineNumbers/>
      <w:suppressAutoHyphens/>
      <w:spacing w:before="120" w:after="120"/>
    </w:pPr>
    <w:rPr>
      <w:rFonts w:cs="Tahoma"/>
      <w:i/>
      <w:iCs/>
      <w:lang w:eastAsia="ar-SA"/>
    </w:rPr>
  </w:style>
  <w:style w:type="paragraph" w:customStyle="1" w:styleId="Index">
    <w:name w:val="Index"/>
    <w:basedOn w:val="Normal"/>
    <w:rsid w:val="00472163"/>
    <w:pPr>
      <w:suppressLineNumbers/>
      <w:suppressAutoHyphens/>
    </w:pPr>
    <w:rPr>
      <w:rFonts w:cs="Tahoma"/>
      <w:lang w:eastAsia="ar-SA"/>
    </w:rPr>
  </w:style>
  <w:style w:type="paragraph" w:customStyle="1" w:styleId="TableContents">
    <w:name w:val="Table Contents"/>
    <w:basedOn w:val="BodyText"/>
    <w:rsid w:val="00472163"/>
  </w:style>
  <w:style w:type="paragraph" w:customStyle="1" w:styleId="Achievement">
    <w:name w:val="Achievement"/>
    <w:basedOn w:val="BodyText"/>
    <w:rsid w:val="00472163"/>
    <w:pPr>
      <w:widowControl/>
      <w:numPr>
        <w:numId w:val="14"/>
      </w:numPr>
      <w:suppressAutoHyphens w:val="0"/>
      <w:spacing w:after="60" w:line="220" w:lineRule="atLeast"/>
      <w:jc w:val="both"/>
    </w:pPr>
    <w:rPr>
      <w:rFonts w:ascii="Arial" w:eastAsia="Batang" w:hAnsi="Arial"/>
      <w:spacing w:val="-5"/>
      <w:sz w:val="20"/>
      <w:szCs w:val="20"/>
    </w:rPr>
  </w:style>
  <w:style w:type="paragraph" w:customStyle="1" w:styleId="SectionTitle">
    <w:name w:val="Section Title"/>
    <w:basedOn w:val="Normal"/>
    <w:next w:val="Normal"/>
    <w:rsid w:val="00472163"/>
    <w:pPr>
      <w:suppressAutoHyphens/>
      <w:spacing w:before="220" w:line="220" w:lineRule="atLeast"/>
    </w:pPr>
    <w:rPr>
      <w:rFonts w:ascii="Arial" w:eastAsia="Batang" w:hAnsi="Arial"/>
      <w:b/>
      <w:spacing w:val="-10"/>
      <w:sz w:val="20"/>
      <w:szCs w:val="20"/>
      <w:lang w:eastAsia="ar-SA"/>
    </w:rPr>
  </w:style>
  <w:style w:type="paragraph" w:styleId="BodyTextIndent">
    <w:name w:val="Body Text Indent"/>
    <w:basedOn w:val="Normal"/>
    <w:rsid w:val="00472163"/>
    <w:pPr>
      <w:suppressAutoHyphens/>
      <w:ind w:left="720"/>
    </w:pPr>
    <w:rPr>
      <w:sz w:val="20"/>
      <w:szCs w:val="20"/>
      <w:lang w:eastAsia="ar-SA"/>
    </w:rPr>
  </w:style>
  <w:style w:type="paragraph" w:customStyle="1" w:styleId="TableHeading">
    <w:name w:val="Table Heading"/>
    <w:basedOn w:val="TableContents"/>
    <w:rsid w:val="00472163"/>
    <w:pPr>
      <w:suppressLineNumbers/>
      <w:jc w:val="center"/>
    </w:pPr>
    <w:rPr>
      <w:b/>
      <w:bCs/>
    </w:rPr>
  </w:style>
  <w:style w:type="paragraph" w:styleId="BodyTextIndent2">
    <w:name w:val="Body Text Indent 2"/>
    <w:basedOn w:val="Normal"/>
    <w:rsid w:val="00DE6491"/>
    <w:pPr>
      <w:suppressAutoHyphens/>
      <w:ind w:left="540"/>
    </w:pPr>
    <w:rPr>
      <w:sz w:val="20"/>
      <w:szCs w:val="20"/>
      <w:lang w:eastAsia="ar-SA"/>
    </w:rPr>
  </w:style>
  <w:style w:type="character" w:customStyle="1" w:styleId="apple-style-span">
    <w:name w:val="apple-style-span"/>
    <w:basedOn w:val="DefaultParagraphFont"/>
    <w:rsid w:val="00C7683B"/>
  </w:style>
  <w:style w:type="paragraph" w:styleId="ListParagraph">
    <w:name w:val="List Paragraph"/>
    <w:basedOn w:val="Normal"/>
    <w:uiPriority w:val="34"/>
    <w:qFormat/>
    <w:rsid w:val="00EB11A5"/>
    <w:pPr>
      <w:suppressAutoHyphens/>
      <w:ind w:left="720"/>
      <w:contextualSpacing/>
    </w:pPr>
    <w:rPr>
      <w:lang w:eastAsia="ar-SA"/>
    </w:rPr>
  </w:style>
  <w:style w:type="paragraph" w:styleId="Header">
    <w:name w:val="header"/>
    <w:basedOn w:val="Normal"/>
    <w:link w:val="HeaderChar"/>
    <w:rsid w:val="00EB11A5"/>
    <w:pPr>
      <w:tabs>
        <w:tab w:val="center" w:pos="4680"/>
        <w:tab w:val="right" w:pos="9360"/>
      </w:tabs>
      <w:suppressAutoHyphens/>
    </w:pPr>
    <w:rPr>
      <w:lang w:eastAsia="ar-SA"/>
    </w:rPr>
  </w:style>
  <w:style w:type="character" w:customStyle="1" w:styleId="HeaderChar">
    <w:name w:val="Header Char"/>
    <w:basedOn w:val="DefaultParagraphFont"/>
    <w:link w:val="Header"/>
    <w:rsid w:val="00EB11A5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rsid w:val="00EB11A5"/>
    <w:pPr>
      <w:tabs>
        <w:tab w:val="center" w:pos="4680"/>
        <w:tab w:val="right" w:pos="9360"/>
      </w:tabs>
      <w:suppressAutoHyphens/>
    </w:pPr>
    <w:rPr>
      <w:lang w:eastAsia="ar-SA"/>
    </w:rPr>
  </w:style>
  <w:style w:type="character" w:customStyle="1" w:styleId="FooterChar">
    <w:name w:val="Footer Char"/>
    <w:basedOn w:val="DefaultParagraphFont"/>
    <w:link w:val="Footer"/>
    <w:rsid w:val="00EB11A5"/>
    <w:rPr>
      <w:sz w:val="24"/>
      <w:szCs w:val="24"/>
      <w:lang w:eastAsia="ar-SA"/>
    </w:rPr>
  </w:style>
  <w:style w:type="table" w:styleId="TableGrid">
    <w:name w:val="Table Grid"/>
    <w:basedOn w:val="TableNormal"/>
    <w:rsid w:val="0091248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semiHidden/>
    <w:rsid w:val="001D465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semiHidden/>
    <w:rsid w:val="001D465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E874E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559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wlankfor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B6411-04C2-4B23-BA5D-D011F6DCA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2602</TotalTime>
  <Pages>3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JEREMY LANKFORD</vt:lpstr>
    </vt:vector>
  </TitlesOfParts>
  <Company>Union Central Life</Company>
  <LinksUpToDate>false</LinksUpToDate>
  <CharactersWithSpaces>7269</CharactersWithSpaces>
  <SharedDoc>false</SharedDoc>
  <HLinks>
    <vt:vector size="6" baseType="variant">
      <vt:variant>
        <vt:i4>1769525</vt:i4>
      </vt:variant>
      <vt:variant>
        <vt:i4>0</vt:i4>
      </vt:variant>
      <vt:variant>
        <vt:i4>0</vt:i4>
      </vt:variant>
      <vt:variant>
        <vt:i4>5</vt:i4>
      </vt:variant>
      <vt:variant>
        <vt:lpwstr>mailto:jwlankford@gmail.com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JEREMY LANKFORD</dc:title>
  <dc:subject/>
  <dc:creator>Jeremy Lankford</dc:creator>
  <cp:keywords/>
  <cp:lastModifiedBy>Jeremy Lankford</cp:lastModifiedBy>
  <cp:revision>185</cp:revision>
  <cp:lastPrinted>2010-08-28T05:52:00Z</cp:lastPrinted>
  <dcterms:created xsi:type="dcterms:W3CDTF">2024-03-28T20:48:00Z</dcterms:created>
  <dcterms:modified xsi:type="dcterms:W3CDTF">2026-02-27T15:59:00Z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8ee3ecbe8dac566314bc7a9c30cd2aced312a5c770adf6c4df6d84bbabd9117f</vt:lpwstr>
  </property>
</Properties>
</file>